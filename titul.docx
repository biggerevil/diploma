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B42C9D" w:rsidRPr="00D927B0" w14:paraId="2A268F87" w14:textId="77777777" w:rsidTr="00B42C9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FD7963" w14:textId="7777777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0" w:name="_Toc42367348"/>
            <w:bookmarkStart w:id="1" w:name="_Toc42982477"/>
            <w:r w:rsidRPr="00A27CE8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FD1F10" wp14:editId="1B9D8D38">
                  <wp:extent cx="933940" cy="1063255"/>
                  <wp:effectExtent l="19050" t="0" r="0" b="0"/>
                  <wp:docPr id="9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52" cy="106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C9D" w:rsidRPr="00D927B0" w14:paraId="1B6C8FAC" w14:textId="77777777" w:rsidTr="00B42C9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5CE93D" w14:textId="77777777" w:rsidR="00B42C9D" w:rsidRPr="00D927B0" w:rsidRDefault="00B42C9D" w:rsidP="00B42C9D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</w:rPr>
              <w:t>МИНОБРНАУКИ РОССИИ</w:t>
            </w:r>
          </w:p>
        </w:tc>
      </w:tr>
      <w:tr w:rsidR="00B42C9D" w:rsidRPr="00D927B0" w14:paraId="5B936E24" w14:textId="77777777" w:rsidTr="00B42C9D">
        <w:trPr>
          <w:trHeight w:val="1108"/>
        </w:trPr>
        <w:tc>
          <w:tcPr>
            <w:tcW w:w="957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ED06A0A" w14:textId="77777777" w:rsidR="00B42C9D" w:rsidRPr="00D927B0" w:rsidRDefault="00B42C9D" w:rsidP="00B42C9D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C80D016" w14:textId="77777777" w:rsidR="00B42C9D" w:rsidRPr="00D927B0" w:rsidRDefault="00B42C9D" w:rsidP="00B42C9D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/>
                <w:b/>
                <w:bCs/>
                <w:spacing w:val="-2"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 xml:space="preserve">высшего </w:t>
            </w:r>
            <w:r w:rsidRPr="00D927B0">
              <w:rPr>
                <w:rFonts w:ascii="Times New Roman" w:eastAsia="Times New Roman" w:hAnsi="Times New Roman"/>
                <w:bCs/>
                <w:spacing w:val="-2"/>
                <w:sz w:val="28"/>
                <w:szCs w:val="28"/>
              </w:rPr>
              <w:t>образования</w:t>
            </w:r>
          </w:p>
          <w:p w14:paraId="44BB9649" w14:textId="77777777" w:rsidR="00B42C9D" w:rsidRPr="00D927B0" w:rsidRDefault="00B42C9D" w:rsidP="00B42C9D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eastAsia="ru-RU"/>
              </w:rPr>
            </w:pPr>
            <w:r w:rsidRPr="00D927B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D927B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D927B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81547F" w14:textId="77777777" w:rsidR="00B42C9D" w:rsidRPr="00D927B0" w:rsidRDefault="00B42C9D" w:rsidP="00B42C9D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  <w:tr w:rsidR="00B42C9D" w:rsidRPr="00D927B0" w14:paraId="7445AF95" w14:textId="77777777" w:rsidTr="00B42C9D">
        <w:tc>
          <w:tcPr>
            <w:tcW w:w="957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F54B65" w14:textId="2B6FC7E9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Институт 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</w:rPr>
              <w:t>кибербезопасности и цифровых технологий</w:t>
            </w:r>
          </w:p>
          <w:p w14:paraId="7A5A463E" w14:textId="7777777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</w:p>
        </w:tc>
      </w:tr>
      <w:tr w:rsidR="00B42C9D" w:rsidRPr="00D927B0" w14:paraId="012E5234" w14:textId="77777777" w:rsidTr="00B42C9D">
        <w:tc>
          <w:tcPr>
            <w:tcW w:w="957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306DD919" w14:textId="72A4F53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</w:rPr>
              <w:t>Кафедра «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</w:rPr>
              <w:t>Цифровые технологии обработки данных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</w:rPr>
              <w:t>»</w:t>
            </w:r>
          </w:p>
        </w:tc>
      </w:tr>
    </w:tbl>
    <w:p w14:paraId="69143841" w14:textId="77777777" w:rsidR="00B42C9D" w:rsidRPr="00D927B0" w:rsidRDefault="00B42C9D" w:rsidP="00B42C9D">
      <w:pPr>
        <w:spacing w:after="0" w:line="240" w:lineRule="auto"/>
        <w:ind w:left="5670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7BF0BA0" w14:textId="77777777" w:rsidR="00B42C9D" w:rsidRPr="00D927B0" w:rsidRDefault="00B42C9D" w:rsidP="00B42C9D">
      <w:pPr>
        <w:spacing w:after="0" w:line="240" w:lineRule="auto"/>
        <w:ind w:left="5670"/>
        <w:rPr>
          <w:rFonts w:ascii="Times New Roman" w:eastAsia="Times New Roman" w:hAnsi="Times New Roman"/>
          <w:sz w:val="16"/>
          <w:szCs w:val="16"/>
          <w:lang w:eastAsia="ru-RU"/>
        </w:rPr>
      </w:pPr>
    </w:p>
    <w:tbl>
      <w:tblPr>
        <w:tblW w:w="2859" w:type="pct"/>
        <w:jc w:val="right"/>
        <w:tblLook w:val="01E0" w:firstRow="1" w:lastRow="1" w:firstColumn="1" w:lastColumn="1" w:noHBand="0" w:noVBand="0"/>
      </w:tblPr>
      <w:tblGrid>
        <w:gridCol w:w="5511"/>
      </w:tblGrid>
      <w:tr w:rsidR="00B42C9D" w:rsidRPr="00D927B0" w14:paraId="0636860F" w14:textId="77777777" w:rsidTr="00B42C9D">
        <w:trPr>
          <w:trHeight w:val="767"/>
          <w:jc w:val="right"/>
        </w:trPr>
        <w:tc>
          <w:tcPr>
            <w:tcW w:w="5000" w:type="pct"/>
            <w:hideMark/>
          </w:tcPr>
          <w:p w14:paraId="072DE1A7" w14:textId="77777777" w:rsidR="00B42C9D" w:rsidRPr="00D927B0" w:rsidRDefault="00B42C9D" w:rsidP="00B42C9D">
            <w:pPr>
              <w:tabs>
                <w:tab w:val="left" w:leader="underscore" w:pos="7781"/>
              </w:tabs>
              <w:spacing w:after="0" w:line="240" w:lineRule="auto"/>
              <w:ind w:left="-70" w:right="-143"/>
              <w:jc w:val="both"/>
              <w:rPr>
                <w:rFonts w:ascii="Times New Roman" w:eastAsia="Times New Roman" w:hAnsi="Times New Roman"/>
                <w:b/>
                <w:sz w:val="26"/>
                <w:szCs w:val="26"/>
                <w:lang w:eastAsia="ja-JP"/>
              </w:rPr>
            </w:pPr>
            <w:r w:rsidRPr="00D927B0">
              <w:rPr>
                <w:rFonts w:ascii="Times New Roman" w:eastAsia="Times New Roman" w:hAnsi="Times New Roman"/>
                <w:b/>
                <w:sz w:val="28"/>
                <w:szCs w:val="28"/>
                <w:lang w:val="en-GB" w:eastAsia="ja-JP"/>
              </w:rPr>
              <w:t>РАБОТА ДОПУЩЕНА К ЗАЩИТЕ</w:t>
            </w:r>
          </w:p>
        </w:tc>
      </w:tr>
      <w:tr w:rsidR="00B42C9D" w:rsidRPr="00D927B0" w14:paraId="32E2E156" w14:textId="77777777" w:rsidTr="00B42C9D">
        <w:trPr>
          <w:jc w:val="right"/>
        </w:trPr>
        <w:tc>
          <w:tcPr>
            <w:tcW w:w="5000" w:type="pct"/>
            <w:hideMark/>
          </w:tcPr>
          <w:p w14:paraId="42E5BA2B" w14:textId="301CE321" w:rsidR="00B42C9D" w:rsidRDefault="00B42C9D" w:rsidP="00240F71">
            <w:pPr>
              <w:widowControl w:val="0"/>
              <w:tabs>
                <w:tab w:val="left" w:leader="underscore" w:pos="7781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Заведующий кафедрой</w:t>
            </w:r>
          </w:p>
          <w:p w14:paraId="53531425" w14:textId="445DC5EF" w:rsidR="00240F71" w:rsidRDefault="00240F71" w:rsidP="00240F71">
            <w:pPr>
              <w:widowControl w:val="0"/>
              <w:tabs>
                <w:tab w:val="left" w:leader="underscore" w:pos="7781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</w:pPr>
          </w:p>
          <w:p w14:paraId="5C7F30F2" w14:textId="77777777" w:rsidR="00240F71" w:rsidRPr="00D927B0" w:rsidRDefault="00240F71" w:rsidP="00240F71">
            <w:pPr>
              <w:widowControl w:val="0"/>
              <w:tabs>
                <w:tab w:val="left" w:leader="underscore" w:pos="7781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</w:pPr>
          </w:p>
          <w:p w14:paraId="0223CFAD" w14:textId="2AEDF660" w:rsidR="00B42C9D" w:rsidRPr="00D927B0" w:rsidRDefault="00B42C9D" w:rsidP="00240F71">
            <w:pPr>
              <w:widowControl w:val="0"/>
              <w:tabs>
                <w:tab w:val="left" w:leader="underscore" w:pos="7781"/>
              </w:tabs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 xml:space="preserve">__________________ 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И.А. Иванова</w:t>
            </w:r>
          </w:p>
        </w:tc>
      </w:tr>
      <w:tr w:rsidR="00B42C9D" w:rsidRPr="00D927B0" w14:paraId="174D309A" w14:textId="77777777" w:rsidTr="00B42C9D">
        <w:trPr>
          <w:jc w:val="right"/>
        </w:trPr>
        <w:tc>
          <w:tcPr>
            <w:tcW w:w="5000" w:type="pct"/>
            <w:hideMark/>
          </w:tcPr>
          <w:p w14:paraId="44EB70A5" w14:textId="65346B18" w:rsidR="00B42C9D" w:rsidRPr="00194D60" w:rsidRDefault="00B42C9D" w:rsidP="00240F71">
            <w:pPr>
              <w:tabs>
                <w:tab w:val="left" w:leader="underscore" w:pos="7781"/>
              </w:tabs>
              <w:spacing w:after="0" w:line="240" w:lineRule="auto"/>
              <w:ind w:right="560"/>
              <w:jc w:val="right"/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«</w:t>
            </w:r>
            <w:r w:rsidR="004875CF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06</w:t>
            </w:r>
            <w:r w:rsidRPr="003852F1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>»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 xml:space="preserve"> </w:t>
            </w:r>
            <w:proofErr w:type="gramStart"/>
            <w:r w:rsidR="004875CF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>июня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 xml:space="preserve"> </w:t>
            </w:r>
            <w:r w:rsidRPr="003852F1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 xml:space="preserve"> 202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u w:val="single"/>
                <w:lang w:eastAsia="ja-JP"/>
              </w:rPr>
              <w:t>2</w:t>
            </w:r>
            <w:proofErr w:type="gramEnd"/>
            <w:r w:rsidR="005173B0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г.</w:t>
            </w:r>
          </w:p>
        </w:tc>
      </w:tr>
    </w:tbl>
    <w:p w14:paraId="074E4270" w14:textId="77777777" w:rsidR="00B42C9D" w:rsidRPr="00D927B0" w:rsidRDefault="00B42C9D" w:rsidP="00B42C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605788E5" w14:textId="77777777" w:rsidR="00B42C9D" w:rsidRPr="00D927B0" w:rsidRDefault="00B42C9D" w:rsidP="00B42C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p w14:paraId="192B9A9A" w14:textId="0A233039" w:rsidR="00B42C9D" w:rsidRPr="00D927B0" w:rsidRDefault="0089138F" w:rsidP="00B42C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sz w:val="32"/>
          <w:szCs w:val="32"/>
          <w:lang w:eastAsia="ru-RU"/>
        </w:rPr>
        <w:t>ВЫПУСКНАЯ КВАЛИФИКАЦИОННАЯ РАБОТА</w:t>
      </w:r>
    </w:p>
    <w:p w14:paraId="38D6BE84" w14:textId="77777777" w:rsidR="00B42C9D" w:rsidRPr="00D927B0" w:rsidRDefault="00B42C9D" w:rsidP="00B42C9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ru-RU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52"/>
        <w:gridCol w:w="4138"/>
        <w:gridCol w:w="1856"/>
        <w:gridCol w:w="285"/>
        <w:gridCol w:w="2107"/>
      </w:tblGrid>
      <w:tr w:rsidR="00240F71" w:rsidRPr="00D927B0" w14:paraId="5AE2B3B3" w14:textId="77777777" w:rsidTr="00B42C9D">
        <w:trPr>
          <w:trHeight w:val="332"/>
        </w:trPr>
        <w:tc>
          <w:tcPr>
            <w:tcW w:w="5395" w:type="dxa"/>
            <w:gridSpan w:val="2"/>
            <w:hideMark/>
          </w:tcPr>
          <w:p w14:paraId="2157AD1D" w14:textId="426F10D5" w:rsidR="00B42C9D" w:rsidRPr="00D927B0" w:rsidRDefault="00B42C9D" w:rsidP="00633949">
            <w:pPr>
              <w:shd w:val="clear" w:color="auto" w:fill="FFFFFF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</w:pPr>
            <w:r w:rsidRPr="00D927B0"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  <w:t xml:space="preserve">по направлению подготовки </w:t>
            </w:r>
            <w:r w:rsidR="0034490F"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  <w:t>бакалавров</w:t>
            </w:r>
          </w:p>
        </w:tc>
        <w:tc>
          <w:tcPr>
            <w:tcW w:w="1857" w:type="dxa"/>
            <w:vAlign w:val="bottom"/>
            <w:hideMark/>
          </w:tcPr>
          <w:p w14:paraId="3B98FF3D" w14:textId="6D10B8DF" w:rsidR="00B42C9D" w:rsidRPr="00D44419" w:rsidRDefault="00240F71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ind w:right="-2055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  <w:t>09.03.02</w:t>
            </w:r>
          </w:p>
        </w:tc>
        <w:tc>
          <w:tcPr>
            <w:tcW w:w="285" w:type="dxa"/>
          </w:tcPr>
          <w:p w14:paraId="7784887F" w14:textId="77777777" w:rsidR="00B42C9D" w:rsidRPr="00D927B0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</w:pPr>
          </w:p>
        </w:tc>
        <w:tc>
          <w:tcPr>
            <w:tcW w:w="2108" w:type="dxa"/>
          </w:tcPr>
          <w:p w14:paraId="327558F6" w14:textId="77777777" w:rsidR="00B42C9D" w:rsidRPr="00D927B0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ind w:left="280"/>
              <w:jc w:val="both"/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</w:pPr>
          </w:p>
        </w:tc>
      </w:tr>
      <w:tr w:rsidR="00B42C9D" w:rsidRPr="00D927B0" w14:paraId="27360FEE" w14:textId="77777777" w:rsidTr="00B42C9D">
        <w:trPr>
          <w:trHeight w:val="317"/>
        </w:trPr>
        <w:tc>
          <w:tcPr>
            <w:tcW w:w="9646" w:type="dxa"/>
            <w:gridSpan w:val="5"/>
            <w:hideMark/>
          </w:tcPr>
          <w:p w14:paraId="4614CE2B" w14:textId="4229241D" w:rsidR="00B42C9D" w:rsidRPr="00D44419" w:rsidRDefault="00B42C9D" w:rsidP="00240F71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  <w:r w:rsidRPr="00D44419"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240F71"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  <w:t>Информационные системы и технологии</w:t>
            </w:r>
            <w:r w:rsidRPr="00D44419"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  <w:tr w:rsidR="00240F71" w:rsidRPr="00D927B0" w14:paraId="55B73DB0" w14:textId="77777777" w:rsidTr="00B42C9D">
        <w:trPr>
          <w:trHeight w:val="172"/>
        </w:trPr>
        <w:tc>
          <w:tcPr>
            <w:tcW w:w="1252" w:type="dxa"/>
          </w:tcPr>
          <w:p w14:paraId="600DDBCD" w14:textId="77777777" w:rsidR="00B42C9D" w:rsidRPr="00D927B0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</w:pPr>
          </w:p>
          <w:p w14:paraId="0EB6261C" w14:textId="77777777" w:rsidR="00B42C9D" w:rsidRPr="001D05F5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pacing w:val="-5"/>
                <w:sz w:val="28"/>
                <w:szCs w:val="28"/>
                <w:lang w:val="en-US"/>
              </w:rPr>
            </w:pPr>
            <w:r w:rsidRPr="00D927B0"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  <w:t xml:space="preserve">на тему: </w:t>
            </w:r>
          </w:p>
        </w:tc>
        <w:tc>
          <w:tcPr>
            <w:tcW w:w="8394" w:type="dxa"/>
            <w:gridSpan w:val="4"/>
            <w:vAlign w:val="bottom"/>
          </w:tcPr>
          <w:p w14:paraId="7CE0C374" w14:textId="2D02D7C2" w:rsidR="00B42C9D" w:rsidRPr="00240F71" w:rsidRDefault="00240F71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u w:val="single"/>
              </w:rPr>
            </w:pPr>
            <w:r w:rsidRPr="00240F71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 </w:t>
            </w:r>
            <w:r w:rsidR="00BE3C84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Классификация сетевого трафика с использованием различных архитектур нейронных сетей </w:t>
            </w:r>
            <w:r w:rsidRPr="00240F71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 xml:space="preserve">                                                                                                                                                  </w:t>
            </w:r>
          </w:p>
        </w:tc>
      </w:tr>
      <w:tr w:rsidR="00240F71" w:rsidRPr="00D927B0" w14:paraId="38A6AFF9" w14:textId="77777777" w:rsidTr="00B42C9D">
        <w:trPr>
          <w:trHeight w:val="207"/>
        </w:trPr>
        <w:tc>
          <w:tcPr>
            <w:tcW w:w="1252" w:type="dxa"/>
          </w:tcPr>
          <w:p w14:paraId="71C66F36" w14:textId="77777777" w:rsidR="00B42C9D" w:rsidRPr="001D05F5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rPr>
                <w:rFonts w:ascii="Times New Roman" w:eastAsia="Times New Roman" w:hAnsi="Times New Roman"/>
                <w:spacing w:val="-5"/>
                <w:sz w:val="28"/>
                <w:szCs w:val="28"/>
              </w:rPr>
            </w:pPr>
          </w:p>
        </w:tc>
        <w:tc>
          <w:tcPr>
            <w:tcW w:w="8394" w:type="dxa"/>
            <w:gridSpan w:val="4"/>
            <w:vAlign w:val="bottom"/>
          </w:tcPr>
          <w:p w14:paraId="64A5687F" w14:textId="77777777" w:rsidR="00B42C9D" w:rsidRPr="001D05F5" w:rsidRDefault="00B42C9D" w:rsidP="00B42C9D">
            <w:pPr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71"/>
              </w:tabs>
              <w:spacing w:after="0" w:line="240" w:lineRule="auto"/>
              <w:rPr>
                <w:rFonts w:ascii="Times New Roman" w:eastAsia="Times New Roman" w:hAnsi="Times New Roman"/>
                <w:spacing w:val="-5"/>
                <w:sz w:val="28"/>
                <w:szCs w:val="28"/>
                <w:u w:val="single"/>
              </w:rPr>
            </w:pPr>
          </w:p>
        </w:tc>
      </w:tr>
    </w:tbl>
    <w:p w14:paraId="6DB9A325" w14:textId="77777777" w:rsidR="00B42C9D" w:rsidRPr="00D927B0" w:rsidRDefault="00B42C9D" w:rsidP="00B42C9D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750" w:type="dxa"/>
        <w:tblLayout w:type="fixed"/>
        <w:tblLook w:val="04A0" w:firstRow="1" w:lastRow="0" w:firstColumn="1" w:lastColumn="0" w:noHBand="0" w:noVBand="1"/>
      </w:tblPr>
      <w:tblGrid>
        <w:gridCol w:w="1951"/>
        <w:gridCol w:w="2126"/>
        <w:gridCol w:w="2127"/>
        <w:gridCol w:w="3546"/>
      </w:tblGrid>
      <w:tr w:rsidR="00B42C9D" w:rsidRPr="00D927B0" w14:paraId="44A23BDB" w14:textId="77777777" w:rsidTr="001967F6">
        <w:trPr>
          <w:trHeight w:val="369"/>
        </w:trPr>
        <w:tc>
          <w:tcPr>
            <w:tcW w:w="1952" w:type="dxa"/>
            <w:hideMark/>
          </w:tcPr>
          <w:p w14:paraId="05B4AB6B" w14:textId="77777777" w:rsidR="00B42C9D" w:rsidRPr="00D927B0" w:rsidRDefault="00B42C9D" w:rsidP="00B42C9D">
            <w:pPr>
              <w:spacing w:after="0" w:line="240" w:lineRule="auto"/>
              <w:ind w:right="-25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2126" w:type="dxa"/>
            <w:vAlign w:val="bottom"/>
            <w:hideMark/>
          </w:tcPr>
          <w:p w14:paraId="7F20EDC7" w14:textId="7777777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_______________</w:t>
            </w:r>
            <w:r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 xml:space="preserve">                  </w:t>
            </w:r>
            <w:r>
              <w:rPr>
                <w:rFonts w:ascii="Times New Roman" w:eastAsia="Times New Roman" w:hAnsi="Times New Roman"/>
                <w:i/>
                <w:sz w:val="16"/>
                <w:szCs w:val="16"/>
              </w:rPr>
              <w:t xml:space="preserve">         </w:t>
            </w:r>
            <w:r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5672" w:type="dxa"/>
            <w:gridSpan w:val="2"/>
            <w:vAlign w:val="bottom"/>
            <w:hideMark/>
          </w:tcPr>
          <w:p w14:paraId="2D4ED731" w14:textId="198F8F51" w:rsidR="00B42C9D" w:rsidRPr="00D927B0" w:rsidRDefault="00BE3C84" w:rsidP="005173B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28"/>
                <w:szCs w:val="16"/>
                <w:u w:val="single"/>
              </w:rPr>
              <w:t>Челышев Степан Романо</w:t>
            </w:r>
            <w:r w:rsidR="004875CF">
              <w:rPr>
                <w:rFonts w:ascii="Times New Roman" w:eastAsia="Times New Roman" w:hAnsi="Times New Roman"/>
                <w:sz w:val="28"/>
                <w:szCs w:val="16"/>
                <w:u w:val="single"/>
              </w:rPr>
              <w:t>вич</w:t>
            </w:r>
            <w:r w:rsidR="00240F71">
              <w:rPr>
                <w:rFonts w:ascii="Times New Roman" w:eastAsia="Times New Roman" w:hAnsi="Times New Roman"/>
                <w:sz w:val="28"/>
                <w:szCs w:val="16"/>
                <w:u w:val="single"/>
              </w:rPr>
              <w:t xml:space="preserve">                                   </w:t>
            </w:r>
            <w:r w:rsidR="00B42C9D" w:rsidRPr="00D927B0">
              <w:rPr>
                <w:rFonts w:ascii="Times New Roman" w:eastAsia="Times New Roman" w:hAnsi="Times New Roman"/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</w:t>
            </w:r>
            <w:r w:rsidR="00B42C9D"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Фамилия, имя, отчество</w:t>
            </w:r>
          </w:p>
        </w:tc>
      </w:tr>
      <w:tr w:rsidR="00B42C9D" w:rsidRPr="00D927B0" w14:paraId="79E2CDDD" w14:textId="77777777" w:rsidTr="001967F6">
        <w:trPr>
          <w:trHeight w:val="369"/>
        </w:trPr>
        <w:tc>
          <w:tcPr>
            <w:tcW w:w="1952" w:type="dxa"/>
            <w:vAlign w:val="bottom"/>
            <w:hideMark/>
          </w:tcPr>
          <w:p w14:paraId="1EDF1E39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шифр</w:t>
            </w:r>
          </w:p>
        </w:tc>
        <w:tc>
          <w:tcPr>
            <w:tcW w:w="2126" w:type="dxa"/>
            <w:vAlign w:val="bottom"/>
            <w:hideMark/>
          </w:tcPr>
          <w:p w14:paraId="70972621" w14:textId="5B34BAAB" w:rsidR="00B42C9D" w:rsidRPr="00D927B0" w:rsidRDefault="004875CF" w:rsidP="004875C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18Б0202</w:t>
            </w:r>
            <w:r w:rsidR="00B42C9D">
              <w:rPr>
                <w:rFonts w:ascii="Times New Roman" w:eastAsia="Times New Roman" w:hAnsi="Times New Roman"/>
                <w:sz w:val="24"/>
                <w:szCs w:val="24"/>
              </w:rPr>
              <w:t>____</w:t>
            </w:r>
          </w:p>
        </w:tc>
        <w:tc>
          <w:tcPr>
            <w:tcW w:w="2127" w:type="dxa"/>
            <w:vAlign w:val="bottom"/>
            <w:hideMark/>
          </w:tcPr>
          <w:p w14:paraId="719EAD62" w14:textId="77777777" w:rsidR="00B42C9D" w:rsidRPr="00D927B0" w:rsidRDefault="00B42C9D" w:rsidP="00B42C9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        Г</w:t>
            </w: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рупп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3545" w:type="dxa"/>
            <w:vAlign w:val="bottom"/>
            <w:hideMark/>
          </w:tcPr>
          <w:p w14:paraId="6F6E69EE" w14:textId="6AAFB1AB" w:rsidR="00B42C9D" w:rsidRPr="00D927B0" w:rsidRDefault="00B42C9D" w:rsidP="007474D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4416"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  <w:r w:rsidR="004875C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БСБО-09-18</w:t>
            </w:r>
            <w:r w:rsidRPr="00A54416">
              <w:rPr>
                <w:rFonts w:ascii="Times New Roman" w:eastAsia="Times New Roman" w:hAnsi="Times New Roman"/>
                <w:sz w:val="24"/>
                <w:szCs w:val="24"/>
              </w:rPr>
              <w:t>____</w:t>
            </w:r>
          </w:p>
        </w:tc>
      </w:tr>
      <w:tr w:rsidR="00B42C9D" w:rsidRPr="00D927B0" w14:paraId="3A6FB06B" w14:textId="77777777" w:rsidTr="001967F6">
        <w:trPr>
          <w:trHeight w:val="369"/>
        </w:trPr>
        <w:tc>
          <w:tcPr>
            <w:tcW w:w="1952" w:type="dxa"/>
            <w:vAlign w:val="bottom"/>
          </w:tcPr>
          <w:p w14:paraId="0D00819D" w14:textId="77777777" w:rsidR="00B42C9D" w:rsidRPr="00D927B0" w:rsidRDefault="00B42C9D" w:rsidP="00B42C9D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7790DEB" w14:textId="77777777" w:rsidR="00B42C9D" w:rsidRPr="00D927B0" w:rsidRDefault="00B42C9D" w:rsidP="00B42C9D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A17DED1" w14:textId="77777777" w:rsidR="00B42C9D" w:rsidRPr="00D927B0" w:rsidRDefault="00B42C9D" w:rsidP="00B42C9D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Руководитель</w:t>
            </w:r>
          </w:p>
          <w:p w14:paraId="70CBC7B9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работы</w:t>
            </w:r>
          </w:p>
        </w:tc>
        <w:tc>
          <w:tcPr>
            <w:tcW w:w="2126" w:type="dxa"/>
            <w:vAlign w:val="bottom"/>
            <w:hideMark/>
          </w:tcPr>
          <w:p w14:paraId="54B9EF34" w14:textId="7777777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 xml:space="preserve">______________     </w:t>
            </w:r>
            <w:r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127" w:type="dxa"/>
            <w:vAlign w:val="bottom"/>
            <w:hideMark/>
          </w:tcPr>
          <w:p w14:paraId="7C1A866A" w14:textId="0535F224" w:rsidR="00B42C9D" w:rsidRPr="00D927B0" w:rsidRDefault="004875CF" w:rsidP="007474D9">
            <w:pPr>
              <w:spacing w:after="0" w:line="240" w:lineRule="auto"/>
              <w:ind w:left="-249" w:right="-141" w:firstLine="249"/>
              <w:jc w:val="center"/>
              <w:rPr>
                <w:rFonts w:ascii="Times New Roman" w:eastAsia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к</w:t>
            </w:r>
            <w:r w:rsidRPr="004875CF">
              <w:rPr>
                <w:rFonts w:ascii="Times New Roman" w:eastAsia="Times New Roman" w:hAnsi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т</w:t>
            </w:r>
            <w:r w:rsidRPr="004875CF">
              <w:rPr>
                <w:rFonts w:ascii="Times New Roman" w:eastAsia="Times New Roman" w:hAnsi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н</w:t>
            </w:r>
            <w:r w:rsidRPr="004875CF">
              <w:rPr>
                <w:rFonts w:ascii="Times New Roman" w:eastAsia="Times New Roman" w:hAnsi="Times New Roman"/>
                <w:iCs/>
                <w:sz w:val="24"/>
                <w:szCs w:val="24"/>
              </w:rPr>
              <w:t>.,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доцент</w:t>
            </w:r>
            <w:r w:rsidR="00240F71"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</w:rPr>
              <w:t xml:space="preserve">                     </w:t>
            </w:r>
            <w:r w:rsidR="00240F71"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="00B42C9D"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 xml:space="preserve"> ученая степень, должность</w:t>
            </w:r>
          </w:p>
        </w:tc>
        <w:tc>
          <w:tcPr>
            <w:tcW w:w="3545" w:type="dxa"/>
            <w:vAlign w:val="bottom"/>
            <w:hideMark/>
          </w:tcPr>
          <w:p w14:paraId="20A37943" w14:textId="038BE993" w:rsidR="00B42C9D" w:rsidRPr="00D927B0" w:rsidRDefault="000A74CF" w:rsidP="005173B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Оцоков</w:t>
            </w:r>
            <w:r w:rsidR="004875C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Ш</w:t>
            </w:r>
            <w:r w:rsidR="004875CF" w:rsidRPr="004875C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А</w:t>
            </w:r>
            <w:r w:rsidR="004875CF" w:rsidRPr="004875CF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</w:t>
            </w:r>
            <w:r w:rsidR="00240F71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                       </w:t>
            </w:r>
            <w:r w:rsidR="00B42C9D" w:rsidRPr="00321300">
              <w:rPr>
                <w:rFonts w:ascii="Times New Roman" w:eastAsia="Times New Roman" w:hAnsi="Times New Roman"/>
                <w:i/>
                <w:sz w:val="18"/>
                <w:szCs w:val="16"/>
              </w:rPr>
              <w:t xml:space="preserve">                                 </w:t>
            </w:r>
            <w:r w:rsidR="00B42C9D"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Фамилия, имя, отчество</w:t>
            </w:r>
          </w:p>
        </w:tc>
      </w:tr>
      <w:tr w:rsidR="00B42C9D" w:rsidRPr="00D927B0" w14:paraId="19A7D4C5" w14:textId="77777777" w:rsidTr="001967F6">
        <w:trPr>
          <w:trHeight w:val="373"/>
        </w:trPr>
        <w:tc>
          <w:tcPr>
            <w:tcW w:w="1952" w:type="dxa"/>
            <w:vAlign w:val="bottom"/>
          </w:tcPr>
          <w:p w14:paraId="69CFD1BC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4AE0378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2C7FB33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 xml:space="preserve">Консультант </w:t>
            </w:r>
          </w:p>
          <w:p w14:paraId="4CFC7685" w14:textId="77777777" w:rsidR="00B42C9D" w:rsidRPr="00D927B0" w:rsidRDefault="00B42C9D" w:rsidP="00B42C9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при наличии</w:t>
            </w: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126" w:type="dxa"/>
            <w:vAlign w:val="bottom"/>
            <w:hideMark/>
          </w:tcPr>
          <w:p w14:paraId="0C5B9F7E" w14:textId="77777777" w:rsidR="00B42C9D" w:rsidRPr="00D927B0" w:rsidRDefault="00B42C9D" w:rsidP="00B42C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927B0">
              <w:rPr>
                <w:rFonts w:ascii="Times New Roman" w:eastAsia="Times New Roman" w:hAnsi="Times New Roman"/>
                <w:sz w:val="24"/>
                <w:szCs w:val="24"/>
              </w:rPr>
              <w:t xml:space="preserve">______________     </w:t>
            </w:r>
            <w:r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126" w:type="dxa"/>
            <w:vAlign w:val="bottom"/>
            <w:hideMark/>
          </w:tcPr>
          <w:p w14:paraId="320260B8" w14:textId="58B65F8B" w:rsidR="00B42C9D" w:rsidRPr="00D927B0" w:rsidRDefault="00F07AEB" w:rsidP="001967F6">
            <w:pPr>
              <w:spacing w:after="0" w:line="240" w:lineRule="auto"/>
              <w:ind w:left="-249" w:right="-141" w:firstLine="249"/>
              <w:jc w:val="center"/>
              <w:rPr>
                <w:rFonts w:ascii="Times New Roman" w:eastAsia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к</w:t>
            </w:r>
            <w:r w:rsidRPr="00F07AEB">
              <w:rPr>
                <w:rFonts w:ascii="Times New Roman" w:eastAsia="Times New Roman" w:hAnsi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э</w:t>
            </w:r>
            <w:r w:rsidRPr="00F07AEB">
              <w:rPr>
                <w:rFonts w:ascii="Times New Roman" w:eastAsia="Times New Roman" w:hAnsi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>н</w:t>
            </w:r>
            <w:r w:rsidRPr="00F07AEB">
              <w:rPr>
                <w:rFonts w:ascii="Times New Roman" w:eastAsia="Times New Roman" w:hAnsi="Times New Roman"/>
                <w:iCs/>
                <w:sz w:val="24"/>
                <w:szCs w:val="24"/>
              </w:rPr>
              <w:t>.,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доцент</w:t>
            </w:r>
            <w:r w:rsidR="00240F71">
              <w:rPr>
                <w:rFonts w:ascii="Times New Roman" w:eastAsia="Times New Roman" w:hAnsi="Times New Roman"/>
                <w:iCs/>
                <w:sz w:val="24"/>
                <w:szCs w:val="24"/>
                <w:u w:val="single"/>
              </w:rPr>
              <w:t xml:space="preserve">                        </w:t>
            </w:r>
            <w:r w:rsidR="001967F6">
              <w:rPr>
                <w:rFonts w:ascii="Times New Roman" w:eastAsia="Times New Roman" w:hAnsi="Times New Roman"/>
                <w:i/>
                <w:sz w:val="16"/>
                <w:szCs w:val="16"/>
              </w:rPr>
              <w:t xml:space="preserve"> </w:t>
            </w:r>
            <w:r w:rsidR="00B42C9D"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>ученая степень, должность</w:t>
            </w:r>
          </w:p>
        </w:tc>
        <w:tc>
          <w:tcPr>
            <w:tcW w:w="3546" w:type="dxa"/>
            <w:vAlign w:val="bottom"/>
            <w:hideMark/>
          </w:tcPr>
          <w:p w14:paraId="2045324F" w14:textId="4088E701" w:rsidR="00B42C9D" w:rsidRPr="00D927B0" w:rsidRDefault="00F07AEB" w:rsidP="001967F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Черных И</w:t>
            </w:r>
            <w:r w:rsidRPr="00F07AEB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Н</w:t>
            </w:r>
            <w:r w:rsidRPr="00F07AEB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.</w:t>
            </w:r>
            <w:r w:rsidR="00B42C9D" w:rsidRPr="001967F6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_</w:t>
            </w:r>
            <w:r w:rsidR="00240F71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 xml:space="preserve">                                        </w:t>
            </w:r>
            <w:r w:rsidR="00B42C9D" w:rsidRPr="00D927B0">
              <w:rPr>
                <w:rFonts w:ascii="Times New Roman" w:eastAsia="Times New Roman" w:hAnsi="Times New Roman"/>
                <w:i/>
                <w:sz w:val="16"/>
                <w:szCs w:val="16"/>
              </w:rPr>
              <w:t xml:space="preserve">                                 Фамилия, имя, отчество</w:t>
            </w:r>
          </w:p>
        </w:tc>
      </w:tr>
    </w:tbl>
    <w:p w14:paraId="569A5BC3" w14:textId="77777777" w:rsidR="00B42C9D" w:rsidRPr="00D927B0" w:rsidRDefault="00B42C9D" w:rsidP="00B42C9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BF2BA4" w14:textId="77777777" w:rsidR="00B42C9D" w:rsidRPr="00D927B0" w:rsidRDefault="00B42C9D" w:rsidP="00B42C9D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2FA30AF" w14:textId="74192623" w:rsidR="00B42C9D" w:rsidRPr="00D927B0" w:rsidRDefault="00B42C9D" w:rsidP="00B42C9D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Москва 202</w:t>
      </w:r>
      <w:r w:rsidR="00240F71">
        <w:rPr>
          <w:rFonts w:ascii="Times New Roman" w:eastAsia="Times New Roman" w:hAnsi="Times New Roman"/>
          <w:b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D927B0">
        <w:rPr>
          <w:rFonts w:ascii="Times New Roman" w:eastAsia="Times New Roman" w:hAnsi="Times New Roman"/>
          <w:b/>
          <w:sz w:val="28"/>
          <w:szCs w:val="28"/>
          <w:lang w:eastAsia="ru-RU"/>
        </w:rPr>
        <w:t>г.</w:t>
      </w:r>
    </w:p>
    <w:p w14:paraId="232A7807" w14:textId="5F12E4C2" w:rsidR="007D6FB0" w:rsidRDefault="007D6FB0" w:rsidP="00B42C9D">
      <w:pPr>
        <w:ind w:right="-1"/>
        <w:contextualSpacing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W w:w="9355" w:type="dxa"/>
        <w:jc w:val="center"/>
        <w:tblBorders>
          <w:bottom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79821DB7" w14:textId="77777777" w:rsidTr="00CC67C5">
        <w:trPr>
          <w:jc w:val="center"/>
        </w:trPr>
        <w:tc>
          <w:tcPr>
            <w:tcW w:w="9355" w:type="dxa"/>
            <w:shd w:val="clear" w:color="auto" w:fill="auto"/>
          </w:tcPr>
          <w:p w14:paraId="2F4B5ED7" w14:textId="77777777" w:rsidR="00A97E6E" w:rsidRPr="002058E2" w:rsidRDefault="00B42C9D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0768" behindDoc="1" locked="0" layoutInCell="1" allowOverlap="1" wp14:anchorId="063F601C" wp14:editId="4856BF94">
                  <wp:simplePos x="0" y="0"/>
                  <wp:positionH relativeFrom="column">
                    <wp:posOffset>2530254</wp:posOffset>
                  </wp:positionH>
                  <wp:positionV relativeFrom="paragraph">
                    <wp:posOffset>207866</wp:posOffset>
                  </wp:positionV>
                  <wp:extent cx="836295" cy="552450"/>
                  <wp:effectExtent l="0" t="0" r="1905" b="0"/>
                  <wp:wrapNone/>
                  <wp:docPr id="94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97E6E" w:rsidRPr="002058E2">
              <w:rPr>
                <w:rFonts w:ascii="Times New Roman" w:eastAsia="Times New Roman" w:hAnsi="Times New Roman" w:cs="Times New Roman"/>
                <w:small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3006D74" wp14:editId="0273C912">
                  <wp:extent cx="764540" cy="873760"/>
                  <wp:effectExtent l="0" t="0" r="0" b="0"/>
                  <wp:docPr id="9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873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E6E" w:rsidRPr="002058E2" w14:paraId="638DBC5B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  <w:shd w:val="clear" w:color="auto" w:fill="auto"/>
          </w:tcPr>
          <w:p w14:paraId="0FBAFDDA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МИНИСТЕРСТВО НАУКИ И ВЫСШЕГО ОБРАЗОВАНИЯ </w:t>
            </w:r>
          </w:p>
          <w:p w14:paraId="13A95E27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РОССИЙСКОЙ ФЕДЕРАЦИИ</w:t>
            </w:r>
          </w:p>
        </w:tc>
      </w:tr>
      <w:tr w:rsidR="00A97E6E" w:rsidRPr="002058E2" w14:paraId="2A46D654" w14:textId="77777777" w:rsidTr="00CC67C5">
        <w:trPr>
          <w:trHeight w:val="1100"/>
          <w:jc w:val="center"/>
        </w:trPr>
        <w:tc>
          <w:tcPr>
            <w:tcW w:w="9355" w:type="dxa"/>
            <w:tcBorders>
              <w:bottom w:val="single" w:sz="12" w:space="0" w:color="000000"/>
            </w:tcBorders>
            <w:shd w:val="clear" w:color="auto" w:fill="auto"/>
          </w:tcPr>
          <w:p w14:paraId="4F7FE61E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8ABFEC9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высшего образования</w:t>
            </w:r>
          </w:p>
          <w:p w14:paraId="795A68D1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1C740740" w14:textId="77777777" w:rsidR="00A97E6E" w:rsidRPr="002058E2" w:rsidRDefault="00A97E6E" w:rsidP="00CC67C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  <w:tr w:rsidR="00A97E6E" w:rsidRPr="002058E2" w14:paraId="7B3939ED" w14:textId="77777777" w:rsidTr="00CC67C5">
        <w:trPr>
          <w:jc w:val="center"/>
        </w:trPr>
        <w:tc>
          <w:tcPr>
            <w:tcW w:w="9355" w:type="dxa"/>
            <w:tcBorders>
              <w:top w:val="single" w:sz="12" w:space="0" w:color="000000"/>
              <w:bottom w:val="nil"/>
            </w:tcBorders>
            <w:shd w:val="clear" w:color="auto" w:fill="auto"/>
          </w:tcPr>
          <w:p w14:paraId="7A991134" w14:textId="46F1EF7C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Институт </w:t>
            </w:r>
            <w:r w:rsidR="00240F7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кибербезопасности и цифровых технологий</w:t>
            </w:r>
          </w:p>
          <w:p w14:paraId="5D35FD09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  <w:tr w:rsidR="00A97E6E" w:rsidRPr="002058E2" w14:paraId="77F958D8" w14:textId="77777777" w:rsidTr="00CC67C5">
        <w:trPr>
          <w:jc w:val="center"/>
        </w:trPr>
        <w:tc>
          <w:tcPr>
            <w:tcW w:w="9355" w:type="dxa"/>
            <w:tcBorders>
              <w:bottom w:val="nil"/>
            </w:tcBorders>
            <w:shd w:val="clear" w:color="auto" w:fill="auto"/>
          </w:tcPr>
          <w:p w14:paraId="5D703C5F" w14:textId="7D595572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«</w:t>
            </w:r>
            <w:r w:rsidR="00240F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Цифровые технологии обработки данных</w:t>
            </w: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35C8EB58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  <w:lang w:eastAsia="ru-RU"/>
              </w:rPr>
            </w:pPr>
          </w:p>
        </w:tc>
      </w:tr>
    </w:tbl>
    <w:p w14:paraId="33D25A6B" w14:textId="77777777" w:rsidR="00A97E6E" w:rsidRPr="002058E2" w:rsidRDefault="00A97E6E" w:rsidP="00A97E6E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</w:p>
    <w:tbl>
      <w:tblPr>
        <w:tblW w:w="9888" w:type="dxa"/>
        <w:jc w:val="right"/>
        <w:tblLayout w:type="fixed"/>
        <w:tblLook w:val="0400" w:firstRow="0" w:lastRow="0" w:firstColumn="0" w:lastColumn="0" w:noHBand="0" w:noVBand="1"/>
      </w:tblPr>
      <w:tblGrid>
        <w:gridCol w:w="1423"/>
        <w:gridCol w:w="1559"/>
        <w:gridCol w:w="1696"/>
        <w:gridCol w:w="431"/>
        <w:gridCol w:w="278"/>
        <w:gridCol w:w="1222"/>
        <w:gridCol w:w="1500"/>
        <w:gridCol w:w="1501"/>
        <w:gridCol w:w="278"/>
      </w:tblGrid>
      <w:tr w:rsidR="00A97E6E" w:rsidRPr="002058E2" w14:paraId="2A22A5C6" w14:textId="77777777" w:rsidTr="00CC67C5">
        <w:trPr>
          <w:trHeight w:val="400"/>
          <w:jc w:val="right"/>
        </w:trPr>
        <w:tc>
          <w:tcPr>
            <w:tcW w:w="4678" w:type="dxa"/>
            <w:gridSpan w:val="3"/>
            <w:shd w:val="clear" w:color="auto" w:fill="auto"/>
            <w:vAlign w:val="center"/>
          </w:tcPr>
          <w:p w14:paraId="27E38FC4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709" w:type="dxa"/>
            <w:gridSpan w:val="2"/>
            <w:shd w:val="clear" w:color="auto" w:fill="auto"/>
            <w:vAlign w:val="center"/>
          </w:tcPr>
          <w:p w14:paraId="600F2453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F160F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</w:tc>
      </w:tr>
      <w:tr w:rsidR="00A97E6E" w:rsidRPr="002058E2" w14:paraId="0CE0C0DF" w14:textId="77777777" w:rsidTr="00CC67C5">
        <w:trPr>
          <w:trHeight w:val="520"/>
          <w:jc w:val="right"/>
        </w:trPr>
        <w:tc>
          <w:tcPr>
            <w:tcW w:w="4678" w:type="dxa"/>
            <w:gridSpan w:val="3"/>
            <w:shd w:val="clear" w:color="auto" w:fill="auto"/>
          </w:tcPr>
          <w:p w14:paraId="0E3E6AEF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Заведующий кафедрой </w:t>
            </w:r>
          </w:p>
          <w:p w14:paraId="0B9909AD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14E3D4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</w:t>
            </w:r>
          </w:p>
          <w:p w14:paraId="0174F56A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709" w:type="dxa"/>
            <w:gridSpan w:val="2"/>
            <w:shd w:val="clear" w:color="auto" w:fill="auto"/>
          </w:tcPr>
          <w:p w14:paraId="7EF79C3A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314A2A" w14:textId="77777777" w:rsidR="00A97E6E" w:rsidRDefault="003852F1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A97E6E"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иректор института</w:t>
            </w:r>
          </w:p>
          <w:p w14:paraId="09F7249F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44A8DF" w14:textId="77777777" w:rsidR="00A97E6E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</w:t>
            </w:r>
          </w:p>
          <w:p w14:paraId="0A0F6D4C" w14:textId="77777777" w:rsidR="00A97E6E" w:rsidRPr="002058E2" w:rsidRDefault="00A97E6E" w:rsidP="00CC6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 xml:space="preserve">                            </w:t>
            </w:r>
            <w:r w:rsidRPr="002058E2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</w:tr>
      <w:tr w:rsidR="00A97E6E" w:rsidRPr="002058E2" w14:paraId="75195D50" w14:textId="77777777" w:rsidTr="00CC67C5">
        <w:trPr>
          <w:gridAfter w:val="1"/>
          <w:wAfter w:w="278" w:type="dxa"/>
          <w:trHeight w:val="389"/>
          <w:jc w:val="right"/>
        </w:trPr>
        <w:tc>
          <w:tcPr>
            <w:tcW w:w="467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53F0B2" w14:textId="015345ED" w:rsidR="00A97E6E" w:rsidRPr="00F07AEB" w:rsidRDefault="004875CF" w:rsidP="00CC67C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07AE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Иванова Ирина Алексеевна</w:t>
            </w:r>
          </w:p>
        </w:tc>
        <w:tc>
          <w:tcPr>
            <w:tcW w:w="431" w:type="dxa"/>
            <w:shd w:val="clear" w:color="auto" w:fill="auto"/>
            <w:vAlign w:val="center"/>
          </w:tcPr>
          <w:p w14:paraId="2045B3A8" w14:textId="77777777" w:rsidR="00A97E6E" w:rsidRPr="002058E2" w:rsidRDefault="00A97E6E" w:rsidP="00CC67C5">
            <w:pPr>
              <w:spacing w:after="0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4501" w:type="dxa"/>
            <w:gridSpan w:val="4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0A0973" w14:textId="10847C02" w:rsidR="00A97E6E" w:rsidRPr="002058E2" w:rsidRDefault="00A97E6E" w:rsidP="005173B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97E6E" w:rsidRPr="002058E2" w14:paraId="00E63307" w14:textId="77777777" w:rsidTr="00CC67C5">
        <w:trPr>
          <w:gridAfter w:val="1"/>
          <w:wAfter w:w="278" w:type="dxa"/>
          <w:trHeight w:val="555"/>
          <w:jc w:val="right"/>
        </w:trPr>
        <w:tc>
          <w:tcPr>
            <w:tcW w:w="14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1DAC6A" w14:textId="0EC352A1" w:rsidR="00A97E6E" w:rsidRPr="007D6FB0" w:rsidRDefault="00A97E6E" w:rsidP="007474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490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6C3D25" w14:textId="6DDC1010" w:rsidR="00A97E6E" w:rsidRPr="007D6FB0" w:rsidRDefault="00490CA2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апреля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7277B9" w14:textId="58B72775" w:rsidR="00A97E6E" w:rsidRPr="007D6FB0" w:rsidRDefault="005173B0" w:rsidP="00A45F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202</w:t>
            </w:r>
            <w:r w:rsidR="00240F7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A97E6E"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431" w:type="dxa"/>
            <w:shd w:val="clear" w:color="auto" w:fill="auto"/>
            <w:vAlign w:val="center"/>
          </w:tcPr>
          <w:p w14:paraId="2B67F8C2" w14:textId="77777777" w:rsidR="00A97E6E" w:rsidRPr="007D6FB0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1500" w:type="dxa"/>
            <w:gridSpan w:val="2"/>
            <w:tcBorders>
              <w:top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BEEA64" w14:textId="286903E7" w:rsidR="00A97E6E" w:rsidRPr="007D6FB0" w:rsidRDefault="00A97E6E" w:rsidP="007474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«</w:t>
            </w:r>
            <w:r w:rsidR="00490CA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4875C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32D5D9" w14:textId="3AD48C46" w:rsidR="00A97E6E" w:rsidRPr="007D6FB0" w:rsidRDefault="00490CA2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апреля</w:t>
            </w:r>
          </w:p>
        </w:tc>
        <w:tc>
          <w:tcPr>
            <w:tcW w:w="15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429F4D" w14:textId="383EB08C" w:rsidR="00A97E6E" w:rsidRPr="007D6FB0" w:rsidRDefault="00A97E6E" w:rsidP="007474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20</w:t>
            </w:r>
            <w:r w:rsidR="005173B0"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="00240F7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</w:t>
            </w:r>
            <w:r w:rsidRPr="007D6FB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</w:tr>
    </w:tbl>
    <w:p w14:paraId="1A40564F" w14:textId="77777777" w:rsidR="00A97E6E" w:rsidRPr="002058E2" w:rsidRDefault="00A97E6E" w:rsidP="00A97E6E">
      <w:pPr>
        <w:spacing w:before="12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2" w:name="_3znysh7" w:colFirst="0" w:colLast="0"/>
      <w:bookmarkStart w:id="3" w:name="_2et92p0" w:colFirst="0" w:colLast="0"/>
      <w:bookmarkEnd w:id="2"/>
      <w:bookmarkEnd w:id="3"/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313BC21C" w14:textId="77777777" w:rsidR="00A97E6E" w:rsidRPr="002058E2" w:rsidRDefault="00A97E6E" w:rsidP="00A97E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выполнение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</w:t>
      </w:r>
      <w:r w:rsidR="006339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пускной квалификационной работы</w:t>
      </w:r>
    </w:p>
    <w:p w14:paraId="5C926DFF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</w:p>
    <w:tbl>
      <w:tblPr>
        <w:tblW w:w="9378" w:type="dxa"/>
        <w:tblInd w:w="249" w:type="dxa"/>
        <w:tblLayout w:type="fixed"/>
        <w:tblLook w:val="0400" w:firstRow="0" w:lastRow="0" w:firstColumn="0" w:lastColumn="0" w:noHBand="0" w:noVBand="1"/>
      </w:tblPr>
      <w:tblGrid>
        <w:gridCol w:w="1700"/>
        <w:gridCol w:w="1676"/>
        <w:gridCol w:w="283"/>
        <w:gridCol w:w="5696"/>
        <w:gridCol w:w="23"/>
      </w:tblGrid>
      <w:tr w:rsidR="00A97E6E" w:rsidRPr="002058E2" w14:paraId="552958BC" w14:textId="77777777" w:rsidTr="00CC67C5">
        <w:trPr>
          <w:gridAfter w:val="1"/>
          <w:wAfter w:w="23" w:type="dxa"/>
          <w:trHeight w:val="440"/>
        </w:trPr>
        <w:tc>
          <w:tcPr>
            <w:tcW w:w="1700" w:type="dxa"/>
            <w:shd w:val="clear" w:color="auto" w:fill="auto"/>
            <w:vAlign w:val="center"/>
          </w:tcPr>
          <w:p w14:paraId="7892AC35" w14:textId="77777777" w:rsidR="00A97E6E" w:rsidRPr="002058E2" w:rsidRDefault="00A97E6E" w:rsidP="00CC67C5">
            <w:pPr>
              <w:spacing w:after="0" w:line="240" w:lineRule="auto"/>
              <w:ind w:right="-15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</w:t>
            </w:r>
          </w:p>
        </w:tc>
        <w:tc>
          <w:tcPr>
            <w:tcW w:w="7655" w:type="dxa"/>
            <w:gridSpan w:val="3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DE56A3C" w14:textId="5F503EF3" w:rsidR="00A97E6E" w:rsidRPr="002058E2" w:rsidRDefault="006A3180" w:rsidP="00A54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Челышев</w:t>
            </w:r>
            <w:r w:rsidR="00F07A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Степан</w:t>
            </w:r>
            <w:r w:rsidR="00F07AE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Романович</w:t>
            </w:r>
          </w:p>
        </w:tc>
      </w:tr>
      <w:tr w:rsidR="00A97E6E" w:rsidRPr="002058E2" w14:paraId="2BC8915A" w14:textId="77777777" w:rsidTr="00CC67C5">
        <w:trPr>
          <w:gridAfter w:val="1"/>
          <w:wAfter w:w="23" w:type="dxa"/>
          <w:trHeight w:val="220"/>
        </w:trPr>
        <w:tc>
          <w:tcPr>
            <w:tcW w:w="1700" w:type="dxa"/>
            <w:shd w:val="clear" w:color="auto" w:fill="auto"/>
            <w:vAlign w:val="center"/>
          </w:tcPr>
          <w:p w14:paraId="2E3E1571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1EC94E2B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2300C63C" w14:textId="77777777" w:rsidTr="00CC67C5">
        <w:trPr>
          <w:trHeight w:val="240"/>
        </w:trPr>
        <w:tc>
          <w:tcPr>
            <w:tcW w:w="1700" w:type="dxa"/>
            <w:shd w:val="clear" w:color="auto" w:fill="auto"/>
            <w:vAlign w:val="center"/>
          </w:tcPr>
          <w:p w14:paraId="487CF95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D768207" w14:textId="137DC5D7" w:rsidR="00A97E6E" w:rsidRPr="00A54416" w:rsidRDefault="00F07AEB" w:rsidP="00A54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18Б0202</w:t>
            </w: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vAlign w:val="bottom"/>
          </w:tcPr>
          <w:p w14:paraId="4667374F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shd w:val="clear" w:color="auto" w:fill="auto"/>
            <w:vAlign w:val="bottom"/>
          </w:tcPr>
          <w:p w14:paraId="00C1B9C7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  <w:tr w:rsidR="00A97E6E" w:rsidRPr="002058E2" w14:paraId="7B9DB202" w14:textId="77777777" w:rsidTr="00CC67C5">
        <w:trPr>
          <w:trHeight w:val="600"/>
        </w:trPr>
        <w:tc>
          <w:tcPr>
            <w:tcW w:w="1700" w:type="dxa"/>
            <w:shd w:val="clear" w:color="auto" w:fill="auto"/>
            <w:vAlign w:val="center"/>
          </w:tcPr>
          <w:p w14:paraId="6FC1B573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55AF752" w14:textId="069EAB2C" w:rsidR="00A97E6E" w:rsidRPr="002058E2" w:rsidRDefault="00240F71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09.03.02</w:t>
            </w: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vAlign w:val="bottom"/>
          </w:tcPr>
          <w:p w14:paraId="3DCEF4A8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  <w:bottom w:val="single" w:sz="4" w:space="0" w:color="000000"/>
            </w:tcBorders>
            <w:shd w:val="clear" w:color="auto" w:fill="auto"/>
            <w:vAlign w:val="bottom"/>
          </w:tcPr>
          <w:p w14:paraId="478CB237" w14:textId="10940E40" w:rsidR="00A97E6E" w:rsidRPr="002058E2" w:rsidRDefault="00240F71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Информационные системы и технологии</w:t>
            </w:r>
          </w:p>
        </w:tc>
      </w:tr>
      <w:tr w:rsidR="00A97E6E" w:rsidRPr="002058E2" w14:paraId="7CC43140" w14:textId="77777777" w:rsidTr="00CC67C5">
        <w:trPr>
          <w:trHeight w:val="220"/>
        </w:trPr>
        <w:tc>
          <w:tcPr>
            <w:tcW w:w="1700" w:type="dxa"/>
            <w:shd w:val="clear" w:color="auto" w:fill="auto"/>
          </w:tcPr>
          <w:p w14:paraId="6BC2E23F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tcBorders>
              <w:top w:val="single" w:sz="4" w:space="0" w:color="000000"/>
            </w:tcBorders>
            <w:shd w:val="clear" w:color="auto" w:fill="auto"/>
          </w:tcPr>
          <w:p w14:paraId="2E6E7DE7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eastAsia="ru-RU"/>
              </w:rPr>
            </w:pPr>
          </w:p>
        </w:tc>
        <w:tc>
          <w:tcPr>
            <w:tcW w:w="283" w:type="dxa"/>
            <w:tcBorders>
              <w:left w:val="nil"/>
            </w:tcBorders>
            <w:shd w:val="clear" w:color="auto" w:fill="auto"/>
          </w:tcPr>
          <w:p w14:paraId="5FE0D9D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nil"/>
            </w:tcBorders>
            <w:shd w:val="clear" w:color="auto" w:fill="auto"/>
          </w:tcPr>
          <w:p w14:paraId="5012D00C" w14:textId="77777777" w:rsidR="00A97E6E" w:rsidRPr="002058E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</w:p>
        </w:tc>
      </w:tr>
      <w:tr w:rsidR="00A97E6E" w:rsidRPr="002058E2" w14:paraId="161C5666" w14:textId="77777777" w:rsidTr="00CC67C5">
        <w:trPr>
          <w:trHeight w:val="360"/>
        </w:trPr>
        <w:tc>
          <w:tcPr>
            <w:tcW w:w="1700" w:type="dxa"/>
            <w:shd w:val="clear" w:color="auto" w:fill="auto"/>
            <w:vAlign w:val="bottom"/>
          </w:tcPr>
          <w:p w14:paraId="0DA25CBD" w14:textId="77777777" w:rsidR="00A97E6E" w:rsidRPr="002058E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67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8CC7523" w14:textId="55018DB4" w:rsidR="00A97E6E" w:rsidRPr="00F07AEB" w:rsidRDefault="00F07AEB" w:rsidP="00633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yellow"/>
                <w:lang w:eastAsia="ru-RU"/>
              </w:rPr>
            </w:pPr>
            <w:r w:rsidRPr="00F07AE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БСБО-09-18</w:t>
            </w: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vAlign w:val="bottom"/>
          </w:tcPr>
          <w:p w14:paraId="46B67537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5719" w:type="dxa"/>
            <w:gridSpan w:val="2"/>
            <w:tcBorders>
              <w:left w:val="nil"/>
            </w:tcBorders>
            <w:shd w:val="clear" w:color="auto" w:fill="auto"/>
            <w:vAlign w:val="bottom"/>
          </w:tcPr>
          <w:p w14:paraId="60BB8CFB" w14:textId="77777777" w:rsidR="00A97E6E" w:rsidRPr="002058E2" w:rsidRDefault="00A97E6E" w:rsidP="00CC67C5">
            <w:pPr>
              <w:spacing w:after="0" w:line="240" w:lineRule="auto"/>
              <w:ind w:left="425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</w:tbl>
    <w:p w14:paraId="582B3908" w14:textId="77777777" w:rsidR="00A97E6E" w:rsidRPr="002058E2" w:rsidRDefault="00A97E6E" w:rsidP="00A9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14:paraId="0D37C7AB" w14:textId="77777777" w:rsidR="00A97E6E" w:rsidRPr="002058E2" w:rsidRDefault="00A97E6E" w:rsidP="00A97E6E">
      <w:pPr>
        <w:spacing w:before="40" w:after="40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Тема выпускной квалификационной работы</w:t>
      </w:r>
    </w:p>
    <w:tbl>
      <w:tblPr>
        <w:tblW w:w="9355" w:type="dxa"/>
        <w:tblInd w:w="257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A97E6E" w:rsidRPr="002058E2" w14:paraId="30E15C34" w14:textId="77777777" w:rsidTr="00CC67C5">
        <w:tc>
          <w:tcPr>
            <w:tcW w:w="9355" w:type="dxa"/>
            <w:shd w:val="clear" w:color="auto" w:fill="auto"/>
          </w:tcPr>
          <w:p w14:paraId="2FF3A3D8" w14:textId="3CF1E8EE" w:rsidR="00A97E6E" w:rsidRPr="00F07AEB" w:rsidRDefault="006A3180" w:rsidP="00CC67C5">
            <w:pPr>
              <w:tabs>
                <w:tab w:val="left" w:pos="2486"/>
                <w:tab w:val="left" w:pos="5203"/>
                <w:tab w:val="left" w:pos="7450"/>
                <w:tab w:val="left" w:pos="10171"/>
              </w:tabs>
              <w:spacing w:after="0"/>
              <w:jc w:val="both"/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</w:pPr>
            <w:bookmarkStart w:id="4" w:name="_tyjcwt" w:colFirst="0" w:colLast="0"/>
            <w:bookmarkEnd w:id="4"/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  <w:t>Классификация сетевого трафика с использованием различных архитектур нейронных сетей</w:t>
            </w:r>
          </w:p>
        </w:tc>
      </w:tr>
    </w:tbl>
    <w:p w14:paraId="509AFC59" w14:textId="77777777" w:rsidR="00A97E6E" w:rsidRPr="002058E2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sz w:val="8"/>
          <w:szCs w:val="8"/>
          <w:lang w:eastAsia="ru-RU"/>
        </w:rPr>
      </w:pPr>
      <w:bookmarkStart w:id="5" w:name="_3dy6vkm" w:colFirst="0" w:colLast="0"/>
      <w:bookmarkEnd w:id="5"/>
    </w:p>
    <w:p w14:paraId="64CFCAC8" w14:textId="77777777" w:rsidR="00A97E6E" w:rsidRPr="002058E2" w:rsidRDefault="00A97E6E" w:rsidP="00A97E6E">
      <w:pPr>
        <w:spacing w:after="12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Цель и задачи выпускной квалификационной работы</w:t>
      </w:r>
    </w:p>
    <w:tbl>
      <w:tblPr>
        <w:tblW w:w="956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66"/>
      </w:tblGrid>
      <w:tr w:rsidR="00906907" w:rsidRPr="002058E2" w14:paraId="44A36000" w14:textId="77777777" w:rsidTr="00816898">
        <w:trPr>
          <w:trHeight w:val="289"/>
        </w:trPr>
        <w:tc>
          <w:tcPr>
            <w:tcW w:w="9566" w:type="dxa"/>
            <w:tcBorders>
              <w:bottom w:val="nil"/>
            </w:tcBorders>
            <w:shd w:val="clear" w:color="auto" w:fill="auto"/>
          </w:tcPr>
          <w:p w14:paraId="1905EB62" w14:textId="77777777" w:rsidR="00906907" w:rsidRDefault="00906907" w:rsidP="009069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9256540" w14:textId="6A23209F" w:rsidR="00906907" w:rsidRDefault="00906907" w:rsidP="009069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058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875CF">
              <w:rPr>
                <w:rFonts w:ascii="Times New Roman" w:eastAsia="Times New Roman" w:hAnsi="Times New Roman" w:cs="Times New Roman"/>
              </w:rPr>
              <w:t>Применение</w:t>
            </w:r>
            <w:r w:rsidRPr="00906907">
              <w:rPr>
                <w:rFonts w:ascii="Times New Roman" w:eastAsia="Times New Roman" w:hAnsi="Times New Roman" w:cs="Times New Roman"/>
              </w:rPr>
              <w:t xml:space="preserve"> технологи</w:t>
            </w:r>
            <w:r w:rsidR="001C7875">
              <w:rPr>
                <w:rFonts w:ascii="Times New Roman" w:eastAsia="Times New Roman" w:hAnsi="Times New Roman" w:cs="Times New Roman"/>
              </w:rPr>
              <w:t>й</w:t>
            </w:r>
            <w:r w:rsidRPr="00906907">
              <w:rPr>
                <w:rFonts w:ascii="Times New Roman" w:eastAsia="Times New Roman" w:hAnsi="Times New Roman" w:cs="Times New Roman"/>
              </w:rPr>
              <w:t xml:space="preserve"> </w:t>
            </w:r>
            <w:r w:rsidR="006A3180">
              <w:rPr>
                <w:rFonts w:ascii="Times New Roman" w:eastAsia="Times New Roman" w:hAnsi="Times New Roman" w:cs="Times New Roman"/>
              </w:rPr>
              <w:t>машинного обучения для классификации трафика</w:t>
            </w:r>
            <w:r w:rsidRPr="00906907">
              <w:rPr>
                <w:rFonts w:ascii="Times New Roman" w:eastAsia="Times New Roman" w:hAnsi="Times New Roman" w:cs="Times New Roman"/>
              </w:rPr>
              <w:t>.</w:t>
            </w:r>
          </w:p>
          <w:p w14:paraId="1B52701A" w14:textId="0F4FD83A" w:rsidR="00906907" w:rsidRPr="009B3FDF" w:rsidRDefault="00906907" w:rsidP="009B3FDF">
            <w:pPr>
              <w:suppressAutoHyphens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6907"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 работы: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6907">
              <w:rPr>
                <w:rFonts w:ascii="Times New Roman" w:hAnsi="Times New Roman" w:cs="Times New Roman"/>
                <w:sz w:val="20"/>
                <w:szCs w:val="20"/>
              </w:rPr>
              <w:t>Иссл</w:t>
            </w:r>
            <w:r w:rsidR="00127336">
              <w:rPr>
                <w:rFonts w:ascii="Times New Roman" w:hAnsi="Times New Roman" w:cs="Times New Roman"/>
                <w:sz w:val="20"/>
                <w:szCs w:val="20"/>
              </w:rPr>
              <w:t>ед</w:t>
            </w:r>
            <w:r w:rsidRPr="00906907">
              <w:rPr>
                <w:rFonts w:ascii="Times New Roman" w:hAnsi="Times New Roman" w:cs="Times New Roman"/>
                <w:sz w:val="20"/>
                <w:szCs w:val="20"/>
              </w:rPr>
              <w:t xml:space="preserve">овать </w:t>
            </w:r>
            <w:r w:rsidR="00127336">
              <w:rPr>
                <w:rFonts w:ascii="Times New Roman" w:hAnsi="Times New Roman" w:cs="Times New Roman"/>
                <w:sz w:val="20"/>
                <w:szCs w:val="20"/>
              </w:rPr>
              <w:t>существующие средства анализа сетевого трафика, их историю и общую схему алгоритмов</w:t>
            </w:r>
            <w:r w:rsidR="00FE6AC7" w:rsidRPr="00FE6AC7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Pr="009069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875CF"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906907">
              <w:rPr>
                <w:rFonts w:ascii="Times New Roman" w:hAnsi="Times New Roman" w:cs="Times New Roman"/>
                <w:sz w:val="20"/>
                <w:szCs w:val="20"/>
              </w:rPr>
              <w:t xml:space="preserve">зучить </w:t>
            </w:r>
            <w:r w:rsidR="00FE6AC7">
              <w:rPr>
                <w:rFonts w:ascii="Times New Roman" w:hAnsi="Times New Roman" w:cs="Times New Roman"/>
                <w:sz w:val="20"/>
                <w:szCs w:val="20"/>
              </w:rPr>
              <w:t>методы машинного обучения, используемые для классификации трафика</w:t>
            </w:r>
            <w:r w:rsidR="004875C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E6AC7">
              <w:rPr>
                <w:rFonts w:ascii="Times New Roman" w:hAnsi="Times New Roman" w:cs="Times New Roman"/>
                <w:sz w:val="20"/>
                <w:szCs w:val="20"/>
              </w:rPr>
              <w:t xml:space="preserve"> выявить признаки сетевого трафика, используемые для его классификации</w:t>
            </w:r>
            <w:r w:rsidR="00FE6AC7" w:rsidRPr="00FE6AC7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FE6AC7">
              <w:rPr>
                <w:rFonts w:ascii="Times New Roman" w:hAnsi="Times New Roman" w:cs="Times New Roman"/>
                <w:sz w:val="20"/>
                <w:szCs w:val="20"/>
              </w:rPr>
              <w:t xml:space="preserve"> реализовать модели машинного обучения для классификации сетевого трафика.</w:t>
            </w:r>
          </w:p>
        </w:tc>
      </w:tr>
    </w:tbl>
    <w:p w14:paraId="6FB20914" w14:textId="77777777" w:rsidR="00774D84" w:rsidRPr="00A54416" w:rsidRDefault="00774D84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774D84" w:rsidRPr="00A54416" w:rsidSect="008C41C4">
          <w:footerReference w:type="default" r:id="rId12"/>
          <w:pgSz w:w="11906" w:h="16838"/>
          <w:pgMar w:top="1134" w:right="567" w:bottom="1134" w:left="1701" w:header="720" w:footer="708" w:gutter="0"/>
          <w:pgNumType w:start="0"/>
          <w:cols w:space="720"/>
          <w:titlePg/>
          <w:docGrid w:linePitch="360" w:charSpace="4096"/>
        </w:sectPr>
      </w:pPr>
    </w:p>
    <w:p w14:paraId="1C133A94" w14:textId="07D66999" w:rsidR="00A97E6E" w:rsidRPr="002058E2" w:rsidRDefault="00A97E6E" w:rsidP="00A97E6E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 Этапы выпускной квалификационной работы</w:t>
      </w:r>
      <w:r w:rsidR="007474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tbl>
      <w:tblPr>
        <w:tblW w:w="9582" w:type="dxa"/>
        <w:tblInd w:w="257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5957"/>
        <w:gridCol w:w="1732"/>
        <w:gridCol w:w="1187"/>
      </w:tblGrid>
      <w:tr w:rsidR="00A97E6E" w:rsidRPr="004879B2" w14:paraId="1561668F" w14:textId="77777777" w:rsidTr="00CC67C5">
        <w:trPr>
          <w:trHeight w:val="617"/>
        </w:trPr>
        <w:tc>
          <w:tcPr>
            <w:tcW w:w="70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8BB126A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  <w:p w14:paraId="2BBE2D66" w14:textId="77777777" w:rsidR="00A97E6E" w:rsidRPr="004879B2" w:rsidRDefault="00A97E6E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этапа</w:t>
            </w:r>
          </w:p>
        </w:tc>
        <w:tc>
          <w:tcPr>
            <w:tcW w:w="59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9E06112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Содержание этапа выпускной квалификационной работы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FF8C029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Результат выполнения этапа ВКР</w:t>
            </w:r>
          </w:p>
        </w:tc>
        <w:tc>
          <w:tcPr>
            <w:tcW w:w="118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4F0CFD1" w14:textId="77777777" w:rsidR="00A97E6E" w:rsidRPr="004879B2" w:rsidRDefault="00A97E6E" w:rsidP="00CC6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Срок выполнения</w:t>
            </w:r>
          </w:p>
        </w:tc>
      </w:tr>
      <w:tr w:rsidR="00A97E6E" w:rsidRPr="004879B2" w14:paraId="40DBCECE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A8496D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15AD64" w14:textId="77777777" w:rsidR="00A97E6E" w:rsidRPr="004879B2" w:rsidRDefault="007F336C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b/>
                <w:lang w:eastAsia="ru-RU"/>
              </w:rPr>
              <w:t>Исследовательский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A9CA83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CB0718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2429A0C6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997952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D01960" w14:textId="35B1A054" w:rsidR="00A97E6E" w:rsidRPr="005173B0" w:rsidRDefault="006A3180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6" w:name="_17dp8vu" w:colFirst="0" w:colLast="0"/>
            <w:bookmarkEnd w:id="6"/>
            <w:r>
              <w:rPr>
                <w:rFonts w:ascii="Times New Roman" w:eastAsia="Times New Roman" w:hAnsi="Times New Roman" w:cs="Times New Roman"/>
                <w:lang w:eastAsia="ru-RU"/>
              </w:rPr>
              <w:t>История развития средств анализа сетевого трафика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6A68DF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45E331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014C13CF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099AD4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7" w:name="_3rdcrjn" w:colFirst="0" w:colLast="0"/>
            <w:bookmarkEnd w:id="7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859B1F" w14:textId="24E36E83" w:rsidR="00A97E6E" w:rsidRPr="005173B0" w:rsidRDefault="006A3180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8" w:name="_26in1rg" w:colFirst="0" w:colLast="0"/>
            <w:bookmarkEnd w:id="8"/>
            <w:r>
              <w:rPr>
                <w:rFonts w:ascii="Times New Roman" w:eastAsia="Times New Roman" w:hAnsi="Times New Roman" w:cs="Times New Roman"/>
                <w:lang w:eastAsia="ru-RU"/>
              </w:rPr>
              <w:t>Направления развития технологий анализа сетевого трафика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9CC183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B8A2D7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05A046EA" w14:textId="77777777" w:rsidTr="00CC67C5">
        <w:trPr>
          <w:trHeight w:val="58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0AFDC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9" w:name="_lnxbz9" w:colFirst="0" w:colLast="0"/>
            <w:bookmarkEnd w:id="9"/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876596" w14:textId="712AB45E" w:rsidR="00A97E6E" w:rsidRPr="005173B0" w:rsidRDefault="006A3180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10" w:name="_35nkun2" w:colFirst="0" w:colLast="0"/>
            <w:bookmarkEnd w:id="10"/>
            <w:r>
              <w:rPr>
                <w:rFonts w:ascii="Times New Roman" w:eastAsia="Times New Roman" w:hAnsi="Times New Roman" w:cs="Times New Roman"/>
                <w:lang w:eastAsia="ru-RU"/>
              </w:rPr>
              <w:t>Общая схема инфраструктурных алгоритмов анализа сетевого трафика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51088E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1" w:name="_1ksv4uv" w:colFirst="0" w:colLast="0"/>
            <w:bookmarkEnd w:id="11"/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C1F9FE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5EE9B7DA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CD36FA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C308F6" w14:textId="77777777" w:rsidR="00A97E6E" w:rsidRPr="004879B2" w:rsidRDefault="007F336C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b/>
              </w:rPr>
              <w:t>Специальный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3B8DD2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BCA3EF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3A40E198" w14:textId="77777777" w:rsidTr="00CC67C5">
        <w:trPr>
          <w:trHeight w:val="33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F1098" w14:textId="77777777" w:rsidR="00A97E6E" w:rsidRPr="004879B2" w:rsidRDefault="007F336C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6C6E5C" w14:textId="4E036531" w:rsidR="00A97E6E" w:rsidRPr="005173B0" w:rsidRDefault="0017640B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bookmarkStart w:id="12" w:name="_z337ya" w:colFirst="0" w:colLast="0"/>
            <w:bookmarkEnd w:id="12"/>
            <w:r>
              <w:rPr>
                <w:rFonts w:ascii="Times New Roman" w:eastAsia="Times New Roman" w:hAnsi="Times New Roman" w:cs="Times New Roman"/>
                <w:lang w:eastAsia="ru-RU"/>
              </w:rPr>
              <w:t>Методы машинного обучения, используемые для классификации трафика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D2A2C7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BB8096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5CC93622" w14:textId="77777777" w:rsidTr="00CC67C5">
        <w:trPr>
          <w:trHeight w:val="207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1B5BA8" w14:textId="77777777" w:rsidR="00A97E6E" w:rsidRPr="004879B2" w:rsidRDefault="00AA21ED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983B42" w14:textId="4B304AF5" w:rsidR="00A97E6E" w:rsidRPr="005173B0" w:rsidRDefault="0017640B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Признаки сетевого трафика, используемые для его классификации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263D26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04C369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97E6E" w:rsidRPr="004879B2" w14:paraId="3ABF9ACA" w14:textId="77777777" w:rsidTr="00CC67C5">
        <w:trPr>
          <w:trHeight w:val="265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EAFE3" w14:textId="77777777" w:rsidR="00A97E6E" w:rsidRPr="004879B2" w:rsidRDefault="00AA21ED" w:rsidP="00CC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1E62C4" w14:textId="04F50FD4" w:rsidR="00A97E6E" w:rsidRPr="005173B0" w:rsidRDefault="0017640B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Выбор и подготовка набора данных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BFE819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37DA54" w14:textId="77777777" w:rsidR="00A97E6E" w:rsidRPr="004879B2" w:rsidRDefault="00A97E6E" w:rsidP="00CC6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AA21ED" w:rsidRPr="004879B2" w14:paraId="6081B1D9" w14:textId="77777777" w:rsidTr="00AA21ED">
        <w:trPr>
          <w:trHeight w:val="233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A1FBCA" w14:textId="77777777" w:rsidR="00AA21ED" w:rsidRPr="004879B2" w:rsidRDefault="00AA21ED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456E5D" w14:textId="77777777" w:rsidR="00AA21ED" w:rsidRPr="004879B2" w:rsidRDefault="00AA21ED" w:rsidP="00CC67C5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b/>
                <w:lang w:eastAsia="ru-RU"/>
              </w:rPr>
              <w:t>Технологический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AA7DAE5" w14:textId="77777777" w:rsidR="00AA21ED" w:rsidRPr="004879B2" w:rsidRDefault="00AA21ED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4857FBA" w14:textId="77777777" w:rsidR="00AA21ED" w:rsidRPr="004879B2" w:rsidRDefault="00AA21ED" w:rsidP="00CC67C5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1DA4384C" w14:textId="77777777" w:rsidTr="006C131A">
        <w:trPr>
          <w:trHeight w:val="266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46CA71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DD1462B" w14:textId="77777777" w:rsidR="0017640B" w:rsidRPr="005173B0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hAnsi="Times New Roman"/>
              </w:rPr>
              <w:t>Обоснование выбора средств разработки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07DA66D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F669662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6E8F12FC" w14:textId="77777777" w:rsidTr="006C131A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10777A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2C4622E" w14:textId="77777777" w:rsidR="0017640B" w:rsidRPr="005173B0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Программное обеспечение 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2F756E7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CDADBD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7214B788" w14:textId="77777777" w:rsidTr="006C131A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D839F9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34B2A3" w14:textId="77777777" w:rsidR="0017640B" w:rsidRPr="00AC3904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Технические и системные характеристики используемого ПК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3B6055E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8F88BB6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2BA7EAB5" w14:textId="77777777" w:rsidTr="006C131A">
        <w:trPr>
          <w:trHeight w:val="269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1C456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D65C852" w14:textId="77777777" w:rsidR="0017640B" w:rsidRPr="00AC3904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Описание разработанного алгоритма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4C2CAA7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FE552D7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3475C89D" w14:textId="77777777" w:rsidTr="006C131A">
        <w:trPr>
          <w:trHeight w:val="272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3EB1B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4.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9BF6458" w14:textId="77777777" w:rsidR="0017640B" w:rsidRPr="004879B2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b/>
                <w:lang w:eastAsia="ru-RU"/>
              </w:rPr>
              <w:t>Экономический раздел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E794F45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EE2F8F7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5A76B54E" w14:textId="77777777" w:rsidTr="006C131A">
        <w:trPr>
          <w:trHeight w:val="272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9E014F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4.1.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9A4F81C" w14:textId="77777777" w:rsidR="0017640B" w:rsidRPr="003541F3" w:rsidRDefault="0017640B" w:rsidP="006C131A">
            <w:pPr>
              <w:spacing w:after="0" w:line="240" w:lineRule="auto"/>
              <w:ind w:right="-119"/>
              <w:rPr>
                <w:highlight w:val="yellow"/>
              </w:rPr>
            </w:pPr>
            <w:r w:rsidRPr="00C67D33">
              <w:t>Постановка задачи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8CF1DCC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CB6C380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2575FE09" w14:textId="77777777" w:rsidTr="006C131A">
        <w:trPr>
          <w:trHeight w:val="272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1646D5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4.2.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CA81685" w14:textId="77777777" w:rsidR="0017640B" w:rsidRPr="00C67D33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 w:rsidRPr="00C67D33">
              <w:rPr>
                <w:rFonts w:ascii="Times New Roman" w:eastAsia="Times New Roman" w:hAnsi="Times New Roman" w:cs="Times New Roman"/>
                <w:lang w:eastAsia="ru-RU"/>
              </w:rPr>
              <w:t>Расчет трудовых затрат на разработку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774CE8C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724AFB9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32866E13" w14:textId="77777777" w:rsidTr="006C131A">
        <w:trPr>
          <w:trHeight w:val="272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9F7118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879B2">
              <w:rPr>
                <w:rFonts w:ascii="Times New Roman" w:eastAsia="Times New Roman" w:hAnsi="Times New Roman" w:cs="Times New Roman"/>
                <w:lang w:eastAsia="ru-RU"/>
              </w:rPr>
              <w:t>4.3.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1C266AF" w14:textId="77777777" w:rsidR="0017640B" w:rsidRPr="00C67D33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 w:rsidRPr="00C67D33">
              <w:rPr>
                <w:rFonts w:ascii="Times New Roman" w:eastAsia="Times New Roman" w:hAnsi="Times New Roman" w:cs="Times New Roman"/>
                <w:lang w:eastAsia="ru-RU"/>
              </w:rPr>
              <w:t>Оценка стоимости объекта интеллектуальной собственности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9EA0D8E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316F373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7640B" w:rsidRPr="004879B2" w14:paraId="463AA07B" w14:textId="77777777" w:rsidTr="006C131A">
        <w:trPr>
          <w:trHeight w:val="272"/>
        </w:trPr>
        <w:tc>
          <w:tcPr>
            <w:tcW w:w="7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39ACEF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4.4.</w:t>
            </w:r>
          </w:p>
        </w:tc>
        <w:tc>
          <w:tcPr>
            <w:tcW w:w="59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1AC4B74" w14:textId="77777777" w:rsidR="0017640B" w:rsidRPr="00C67D33" w:rsidRDefault="0017640B" w:rsidP="006C131A">
            <w:pPr>
              <w:spacing w:after="0" w:line="240" w:lineRule="auto"/>
              <w:ind w:right="-119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Экономическая целесообразность работы</w:t>
            </w:r>
          </w:p>
        </w:tc>
        <w:tc>
          <w:tcPr>
            <w:tcW w:w="17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9D779EF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A6D82AB" w14:textId="77777777" w:rsidR="0017640B" w:rsidRPr="004879B2" w:rsidRDefault="0017640B" w:rsidP="006C131A">
            <w:pPr>
              <w:spacing w:after="0" w:line="240" w:lineRule="auto"/>
              <w:ind w:right="-119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6ADB18E" w14:textId="77777777" w:rsidR="00A97E6E" w:rsidRDefault="00A97E6E" w:rsidP="00A97E6E">
      <w:pPr>
        <w:spacing w:before="120" w:after="0" w:line="240" w:lineRule="auto"/>
        <w:ind w:left="142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058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Перечень разрабатываемых документов и графических материалов</w:t>
      </w:r>
    </w:p>
    <w:p w14:paraId="215A921A" w14:textId="2AA3B9A0" w:rsidR="00F07AEB" w:rsidRDefault="00F07AEB" w:rsidP="00F07AE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07A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и задачи ВКР, характеристика предметной области, метод и алгоритм решения задачи, апробация (моделирование или программное обеспечение), выводы.</w:t>
      </w:r>
    </w:p>
    <w:p w14:paraId="728145BB" w14:textId="0FF411C6" w:rsidR="00A97E6E" w:rsidRPr="00B37C1D" w:rsidRDefault="00A97E6E" w:rsidP="00A97E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18"/>
          <w:szCs w:val="18"/>
          <w:lang w:eastAsia="ru-RU"/>
        </w:rPr>
      </w:pPr>
      <w:r w:rsidRPr="00B37C1D">
        <w:rPr>
          <w:rFonts w:ascii="Times New Roman" w:eastAsia="Times New Roman" w:hAnsi="Times New Roman"/>
          <w:b/>
          <w:sz w:val="28"/>
          <w:szCs w:val="28"/>
          <w:lang w:bidi="en-US"/>
        </w:rPr>
        <w:t>5. Руководитель выпускной квалификационной работы:</w:t>
      </w: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410"/>
        <w:gridCol w:w="283"/>
        <w:gridCol w:w="2835"/>
        <w:gridCol w:w="1701"/>
        <w:gridCol w:w="284"/>
      </w:tblGrid>
      <w:tr w:rsidR="00A97E6E" w:rsidRPr="00D927B0" w14:paraId="50DD4D34" w14:textId="77777777" w:rsidTr="00522B60">
        <w:trPr>
          <w:gridAfter w:val="1"/>
          <w:wAfter w:w="284" w:type="dxa"/>
          <w:trHeight w:val="511"/>
        </w:trPr>
        <w:tc>
          <w:tcPr>
            <w:tcW w:w="2660" w:type="dxa"/>
            <w:shd w:val="clear" w:color="auto" w:fill="auto"/>
            <w:vAlign w:val="center"/>
          </w:tcPr>
          <w:p w14:paraId="645D018E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Функциональные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обязанности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1190B5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Должность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Университете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3FE94DB7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Фамилия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имя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, </w:t>
            </w: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отчество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5736C6" w14:textId="77777777" w:rsidR="00A97E6E" w:rsidRPr="00F7027A" w:rsidRDefault="00A97E6E" w:rsidP="00CC67C5">
            <w:pPr>
              <w:jc w:val="center"/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Подпись</w:t>
            </w:r>
          </w:p>
        </w:tc>
      </w:tr>
      <w:tr w:rsidR="00A97E6E" w:rsidRPr="00D927B0" w14:paraId="5A2745A5" w14:textId="77777777" w:rsidTr="00522B60">
        <w:trPr>
          <w:gridAfter w:val="1"/>
          <w:wAfter w:w="284" w:type="dxa"/>
          <w:trHeight w:val="859"/>
        </w:trPr>
        <w:tc>
          <w:tcPr>
            <w:tcW w:w="2660" w:type="dxa"/>
            <w:shd w:val="clear" w:color="auto" w:fill="auto"/>
            <w:vAlign w:val="center"/>
          </w:tcPr>
          <w:p w14:paraId="54E7A6B8" w14:textId="77777777" w:rsidR="00A97E6E" w:rsidRPr="00F7027A" w:rsidRDefault="00A97E6E" w:rsidP="00CC67C5">
            <w:pPr>
              <w:rPr>
                <w:rFonts w:ascii="Times New Roman" w:eastAsia="Times New Roman" w:hAnsi="Times New Roman"/>
                <w:sz w:val="24"/>
                <w:lang w:val="en-US" w:bidi="en-US"/>
              </w:rPr>
            </w:pPr>
            <w:r w:rsidRPr="008E357C">
              <w:rPr>
                <w:rFonts w:ascii="Times New Roman" w:eastAsia="Times New Roman" w:hAnsi="Times New Roman"/>
                <w:sz w:val="24"/>
                <w:lang w:bidi="en-US"/>
              </w:rPr>
              <w:t>Руководитель</w:t>
            </w:r>
            <w:r w:rsidRPr="00F7027A">
              <w:rPr>
                <w:rFonts w:ascii="Times New Roman" w:eastAsia="Times New Roman" w:hAnsi="Times New Roman"/>
                <w:sz w:val="24"/>
                <w:lang w:val="en-US" w:bidi="en-US"/>
              </w:rPr>
              <w:t xml:space="preserve"> ВКР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F3D116" w14:textId="7C5B3C36" w:rsidR="00A97E6E" w:rsidRPr="00F7027A" w:rsidRDefault="004875CF" w:rsidP="00CC67C5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>Доцент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05A91695" w14:textId="67E05741" w:rsidR="00A97E6E" w:rsidRPr="00F7027A" w:rsidRDefault="00BE5B8C" w:rsidP="00CC67C5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/>
                <w:sz w:val="24"/>
                <w:lang w:bidi="en-US"/>
              </w:rPr>
              <w:t>О</w:t>
            </w:r>
            <w:r w:rsidR="00C0287A">
              <w:rPr>
                <w:rFonts w:ascii="Times New Roman" w:eastAsia="Times New Roman" w:hAnsi="Times New Roman"/>
                <w:sz w:val="24"/>
                <w:lang w:bidi="en-US"/>
              </w:rPr>
              <w:t>цо</w:t>
            </w:r>
            <w:r>
              <w:rPr>
                <w:rFonts w:ascii="Times New Roman" w:eastAsia="Times New Roman" w:hAnsi="Times New Roman"/>
                <w:sz w:val="24"/>
                <w:lang w:bidi="en-US"/>
              </w:rPr>
              <w:t>ков</w:t>
            </w:r>
            <w:r w:rsidR="004875CF">
              <w:rPr>
                <w:rFonts w:ascii="Times New Roman" w:eastAsia="Times New Roman" w:hAnsi="Times New Roman"/>
                <w:sz w:val="24"/>
                <w:lang w:bidi="en-U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lang w:bidi="en-US"/>
              </w:rPr>
              <w:t>Шамиль Алиевич</w:t>
            </w:r>
          </w:p>
        </w:tc>
        <w:tc>
          <w:tcPr>
            <w:tcW w:w="1701" w:type="dxa"/>
            <w:shd w:val="clear" w:color="auto" w:fill="auto"/>
          </w:tcPr>
          <w:p w14:paraId="42D40096" w14:textId="77777777" w:rsidR="00A97E6E" w:rsidRPr="00524654" w:rsidRDefault="00A97E6E" w:rsidP="005F3B92">
            <w:pPr>
              <w:jc w:val="center"/>
              <w:rPr>
                <w:rFonts w:ascii="Times New Roman" w:eastAsia="Times New Roman" w:hAnsi="Times New Roman"/>
                <w:sz w:val="24"/>
                <w:lang w:bidi="en-US"/>
              </w:rPr>
            </w:pPr>
          </w:p>
        </w:tc>
      </w:tr>
      <w:tr w:rsidR="00A97E6E" w:rsidRPr="00D927B0" w14:paraId="4A75E185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2FA7ABE6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D927B0">
              <w:rPr>
                <w:rFonts w:eastAsia="Times New Roman"/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2EF5676B" wp14:editId="178D5056">
                  <wp:simplePos x="0" y="0"/>
                  <wp:positionH relativeFrom="column">
                    <wp:posOffset>2569210</wp:posOffset>
                  </wp:positionH>
                  <wp:positionV relativeFrom="paragraph">
                    <wp:posOffset>374650</wp:posOffset>
                  </wp:positionV>
                  <wp:extent cx="836295" cy="552450"/>
                  <wp:effectExtent l="0" t="0" r="1905" b="0"/>
                  <wp:wrapNone/>
                  <wp:docPr id="98" name="Рисунок 218" descr="ÐÐ°ÑÑÐ¸Ð½ÐºÐ¸ Ð¿Ð¾ Ð·Ð°Ð¿ÑÐ¾ÑÑ Ð±ÐµÐ»ÑÐ¹ ÑÐ¾Ð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8" descr="ÐÐ°ÑÑÐ¸Ð½ÐºÐ¸ Ð¿Ð¾ Ð·Ð°Ð¿ÑÐ¾ÑÑ Ð±ÐµÐ»ÑÐ¹ ÑÐ¾Ð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75" t="9502" r="12250" b="21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выдал</w:t>
            </w:r>
          </w:p>
        </w:tc>
        <w:tc>
          <w:tcPr>
            <w:tcW w:w="4820" w:type="dxa"/>
            <w:gridSpan w:val="3"/>
          </w:tcPr>
          <w:p w14:paraId="4E7A720B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Задание принял к исполнению</w:t>
            </w:r>
          </w:p>
        </w:tc>
      </w:tr>
      <w:tr w:rsidR="00A97E6E" w:rsidRPr="00D927B0" w14:paraId="3E753646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275976C5" w14:textId="77777777" w:rsidR="00A97E6E" w:rsidRPr="00524654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Руководитель ВКР ________________</w:t>
            </w:r>
          </w:p>
        </w:tc>
        <w:tc>
          <w:tcPr>
            <w:tcW w:w="4820" w:type="dxa"/>
            <w:gridSpan w:val="3"/>
          </w:tcPr>
          <w:p w14:paraId="2E2E3A09" w14:textId="77777777" w:rsidR="00A97E6E" w:rsidRPr="00D927B0" w:rsidRDefault="00A97E6E" w:rsidP="00CC67C5">
            <w:pPr>
              <w:spacing w:after="0"/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524654">
              <w:rPr>
                <w:rFonts w:ascii="Times New Roman" w:eastAsia="Times New Roman" w:hAnsi="Times New Roman"/>
                <w:bCs/>
                <w:sz w:val="28"/>
                <w:szCs w:val="28"/>
                <w:lang w:bidi="en-US"/>
              </w:rPr>
              <w:t>Обучающийся:_________</w:t>
            </w:r>
            <w:r w:rsidRPr="00D927B0">
              <w:rPr>
                <w:rFonts w:ascii="Times New Roman" w:eastAsia="Times New Roman" w:hAnsi="Times New Roman"/>
                <w:bCs/>
                <w:sz w:val="28"/>
                <w:szCs w:val="28"/>
                <w:lang w:val="en-US" w:bidi="en-US"/>
              </w:rPr>
              <w:t>__________</w:t>
            </w:r>
          </w:p>
        </w:tc>
      </w:tr>
      <w:tr w:rsidR="00A97E6E" w:rsidRPr="00D927B0" w14:paraId="65836CFF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31AFEE74" w14:textId="77777777" w:rsidR="00A97E6E" w:rsidRPr="00D927B0" w:rsidRDefault="00A97E6E" w:rsidP="00CC67C5">
            <w:pPr>
              <w:spacing w:after="0"/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  <w:tc>
          <w:tcPr>
            <w:tcW w:w="4820" w:type="dxa"/>
            <w:gridSpan w:val="3"/>
          </w:tcPr>
          <w:p w14:paraId="455B9582" w14:textId="77777777" w:rsidR="00A97E6E" w:rsidRPr="00D927B0" w:rsidRDefault="00A97E6E" w:rsidP="00CC67C5">
            <w:pPr>
              <w:jc w:val="center"/>
              <w:rPr>
                <w:rFonts w:ascii="Times New Roman" w:eastAsia="Times New Roman" w:hAnsi="Times New Roman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i/>
                <w:lang w:val="en-US" w:bidi="en-US"/>
              </w:rPr>
              <w:t xml:space="preserve">          </w:t>
            </w:r>
            <w:r w:rsidRPr="008E357C">
              <w:rPr>
                <w:rFonts w:ascii="Times New Roman" w:eastAsia="Times New Roman" w:hAnsi="Times New Roman"/>
                <w:i/>
                <w:lang w:bidi="en-US"/>
              </w:rPr>
              <w:t>подпись</w:t>
            </w:r>
          </w:p>
        </w:tc>
      </w:tr>
      <w:tr w:rsidR="00A97E6E" w:rsidRPr="00D927B0" w14:paraId="12ECE967" w14:textId="77777777" w:rsidTr="00522B60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5353" w:type="dxa"/>
            <w:gridSpan w:val="3"/>
          </w:tcPr>
          <w:p w14:paraId="7DF96B7E" w14:textId="596E6F57" w:rsidR="00A97E6E" w:rsidRPr="00D927B0" w:rsidRDefault="00A97E6E" w:rsidP="007474D9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4875CF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20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4875CF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>апреля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20</w:t>
            </w:r>
            <w:r w:rsidR="003852F1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5173B0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 xml:space="preserve">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г.</w:t>
            </w:r>
          </w:p>
        </w:tc>
        <w:tc>
          <w:tcPr>
            <w:tcW w:w="4820" w:type="dxa"/>
            <w:gridSpan w:val="3"/>
          </w:tcPr>
          <w:p w14:paraId="649DC073" w14:textId="2E2E2817" w:rsidR="00A97E6E" w:rsidRPr="00D927B0" w:rsidRDefault="00A97E6E" w:rsidP="007474D9">
            <w:pPr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</w:pP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«</w:t>
            </w:r>
            <w:r w:rsidR="004875CF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20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» </w:t>
            </w:r>
            <w:r w:rsidR="004875CF">
              <w:rPr>
                <w:rFonts w:ascii="Times New Roman" w:eastAsia="Times New Roman" w:hAnsi="Times New Roman"/>
                <w:sz w:val="28"/>
                <w:szCs w:val="28"/>
                <w:u w:val="single"/>
                <w:lang w:bidi="en-US"/>
              </w:rPr>
              <w:t xml:space="preserve">апреля 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>20</w:t>
            </w:r>
            <w:r w:rsidR="005173B0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="00240F71">
              <w:rPr>
                <w:rFonts w:ascii="Times New Roman" w:eastAsia="Times New Roman" w:hAnsi="Times New Roman"/>
                <w:sz w:val="28"/>
                <w:szCs w:val="28"/>
                <w:lang w:bidi="en-US"/>
              </w:rPr>
              <w:t>2</w:t>
            </w:r>
            <w:r w:rsidRPr="00D927B0">
              <w:rPr>
                <w:rFonts w:ascii="Times New Roman" w:eastAsia="Times New Roman" w:hAnsi="Times New Roman"/>
                <w:sz w:val="28"/>
                <w:szCs w:val="28"/>
                <w:lang w:val="en-US" w:bidi="en-US"/>
              </w:rPr>
              <w:t xml:space="preserve"> г.</w:t>
            </w:r>
          </w:p>
        </w:tc>
      </w:tr>
      <w:bookmarkEnd w:id="0"/>
      <w:bookmarkEnd w:id="1"/>
    </w:tbl>
    <w:p w14:paraId="25C2BDEE" w14:textId="77777777" w:rsidR="00141D66" w:rsidRPr="00494987" w:rsidRDefault="00141D66" w:rsidP="008C41C4">
      <w:pPr>
        <w:pStyle w:val="1b"/>
        <w:rPr>
          <w:rFonts w:ascii="Times New Roman" w:hAnsi="Times New Roman" w:cs="Times New Roman"/>
        </w:rPr>
      </w:pPr>
    </w:p>
    <w:sectPr w:rsidR="00141D66" w:rsidRPr="00494987" w:rsidSect="00774D84">
      <w:pgSz w:w="11906" w:h="16838"/>
      <w:pgMar w:top="1134" w:right="1701" w:bottom="1134" w:left="567" w:header="720" w:footer="709" w:gutter="0"/>
      <w:pgNumType w:start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0D60E" w14:textId="77777777" w:rsidR="00667DEF" w:rsidRDefault="00667DEF" w:rsidP="00CC5FED">
      <w:pPr>
        <w:spacing w:after="0" w:line="240" w:lineRule="auto"/>
      </w:pPr>
      <w:r>
        <w:separator/>
      </w:r>
    </w:p>
  </w:endnote>
  <w:endnote w:type="continuationSeparator" w:id="0">
    <w:p w14:paraId="4E5A3F90" w14:textId="77777777" w:rsidR="00667DEF" w:rsidRDefault="00667DEF" w:rsidP="00CC5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ourant"/>
    <w:charset w:val="00"/>
    <w:family w:val="auto"/>
    <w:pitch w:val="variable"/>
    <w:sig w:usb0="00000003" w:usb1="1001ECEA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font348">
    <w:altName w:val="Times New Roman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8B67C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14:paraId="096D9090" w14:textId="77777777" w:rsidR="00CC67C5" w:rsidRDefault="00CC67C5">
    <w:pPr>
      <w:pStyle w:val="11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0B5DE" w14:textId="77777777" w:rsidR="00667DEF" w:rsidRDefault="00667DEF" w:rsidP="00CC5FED">
      <w:pPr>
        <w:spacing w:after="0" w:line="240" w:lineRule="auto"/>
      </w:pPr>
      <w:r>
        <w:separator/>
      </w:r>
    </w:p>
  </w:footnote>
  <w:footnote w:type="continuationSeparator" w:id="0">
    <w:p w14:paraId="55A22B80" w14:textId="77777777" w:rsidR="00667DEF" w:rsidRDefault="00667DEF" w:rsidP="00CC5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0000002"/>
    <w:multiLevelType w:val="multilevel"/>
    <w:tmpl w:val="00000002"/>
    <w:name w:val="WWNum3"/>
    <w:lvl w:ilvl="0">
      <w:start w:val="1"/>
      <w:numFmt w:val="decimal"/>
      <w:lvlText w:val="%1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3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/>
        <w:sz w:val="20"/>
      </w:rPr>
    </w:lvl>
  </w:abstractNum>
  <w:abstractNum w:abstractNumId="5" w15:restartNumberingAfterBreak="0">
    <w:nsid w:val="00000006"/>
    <w:multiLevelType w:val="multilevel"/>
    <w:tmpl w:val="00000006"/>
    <w:name w:val="WWNum7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7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93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13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3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53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73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9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13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multilevel"/>
    <w:tmpl w:val="00000007"/>
    <w:name w:val="WWNum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name w:val="WWNum9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353" w:hanging="360"/>
      </w:pPr>
      <w:rPr>
        <w:rFonts w:ascii="OpenSymbol" w:hAnsi="OpenSymbol" w:cs="Open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9" w15:restartNumberingAfterBreak="0">
    <w:nsid w:val="0000000A"/>
    <w:multiLevelType w:val="multilevel"/>
    <w:tmpl w:val="0000000A"/>
    <w:name w:val="WWNum11"/>
    <w:lvl w:ilvl="0">
      <w:start w:val="1"/>
      <w:numFmt w:val="decimal"/>
      <w:lvlText w:val="Шаг 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/>
      </w:rPr>
    </w:lvl>
  </w:abstractNum>
  <w:abstractNum w:abstractNumId="10" w15:restartNumberingAfterBreak="0">
    <w:nsid w:val="0000000B"/>
    <w:multiLevelType w:val="multilevel"/>
    <w:tmpl w:val="0000000B"/>
    <w:name w:val="WW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5F531B6"/>
    <w:multiLevelType w:val="multilevel"/>
    <w:tmpl w:val="BCE63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8C3506C"/>
    <w:multiLevelType w:val="multilevel"/>
    <w:tmpl w:val="0C6AB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6A906F5"/>
    <w:multiLevelType w:val="hybridMultilevel"/>
    <w:tmpl w:val="8AC41C1E"/>
    <w:lvl w:ilvl="0" w:tplc="2CB6A74C">
      <w:start w:val="2"/>
      <w:numFmt w:val="bullet"/>
      <w:lvlText w:val=""/>
      <w:lvlJc w:val="left"/>
      <w:pPr>
        <w:ind w:left="1069" w:hanging="360"/>
      </w:pPr>
      <w:rPr>
        <w:rFonts w:ascii="Symbol" w:eastAsia="font348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B8869CF"/>
    <w:multiLevelType w:val="multilevel"/>
    <w:tmpl w:val="CAE65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CFE65B2"/>
    <w:multiLevelType w:val="hybridMultilevel"/>
    <w:tmpl w:val="1940F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67CC7"/>
    <w:multiLevelType w:val="multilevel"/>
    <w:tmpl w:val="703069E6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4F7443E"/>
    <w:multiLevelType w:val="multilevel"/>
    <w:tmpl w:val="6E0092E2"/>
    <w:lvl w:ilvl="0">
      <w:start w:val="1"/>
      <w:numFmt w:val="bullet"/>
      <w:lvlText w:val="-"/>
      <w:lvlJc w:val="left"/>
      <w:pPr>
        <w:ind w:left="1353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D37182F"/>
    <w:multiLevelType w:val="multilevel"/>
    <w:tmpl w:val="113A2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9B316C"/>
    <w:multiLevelType w:val="multilevel"/>
    <w:tmpl w:val="605ABB9E"/>
    <w:lvl w:ilvl="0">
      <w:start w:val="1"/>
      <w:numFmt w:val="decimal"/>
      <w:lvlText w:val="%1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35D"/>
    <w:multiLevelType w:val="hybridMultilevel"/>
    <w:tmpl w:val="598A8D04"/>
    <w:lvl w:ilvl="0" w:tplc="7AE4E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805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82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D8C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8F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23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5A8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B46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64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295321"/>
    <w:multiLevelType w:val="multilevel"/>
    <w:tmpl w:val="C04484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ED334A8"/>
    <w:multiLevelType w:val="multilevel"/>
    <w:tmpl w:val="8A22AF96"/>
    <w:lvl w:ilvl="0">
      <w:start w:val="1"/>
      <w:numFmt w:val="decimal"/>
      <w:lvlText w:val="Шаг %1.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F3A7894"/>
    <w:multiLevelType w:val="multilevel"/>
    <w:tmpl w:val="2AC08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C6F60"/>
    <w:multiLevelType w:val="multilevel"/>
    <w:tmpl w:val="EEDC2CB2"/>
    <w:lvl w:ilvl="0">
      <w:start w:val="1"/>
      <w:numFmt w:val="bullet"/>
      <w:lvlText w:val="-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3" w:hanging="360"/>
      </w:p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0514DF"/>
    <w:multiLevelType w:val="hybridMultilevel"/>
    <w:tmpl w:val="2428556E"/>
    <w:lvl w:ilvl="0" w:tplc="E9AE7D02">
      <w:start w:val="3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26"/>
  </w:num>
  <w:num w:numId="14">
    <w:abstractNumId w:val="14"/>
  </w:num>
  <w:num w:numId="15">
    <w:abstractNumId w:val="13"/>
  </w:num>
  <w:num w:numId="16">
    <w:abstractNumId w:val="15"/>
  </w:num>
  <w:num w:numId="17">
    <w:abstractNumId w:val="23"/>
  </w:num>
  <w:num w:numId="18">
    <w:abstractNumId w:val="24"/>
  </w:num>
  <w:num w:numId="19">
    <w:abstractNumId w:val="18"/>
  </w:num>
  <w:num w:numId="20">
    <w:abstractNumId w:val="22"/>
  </w:num>
  <w:num w:numId="21">
    <w:abstractNumId w:val="20"/>
  </w:num>
  <w:num w:numId="22">
    <w:abstractNumId w:val="17"/>
  </w:num>
  <w:num w:numId="23">
    <w:abstractNumId w:val="12"/>
  </w:num>
  <w:num w:numId="24">
    <w:abstractNumId w:val="19"/>
  </w:num>
  <w:num w:numId="25">
    <w:abstractNumId w:val="25"/>
  </w:num>
  <w:num w:numId="26">
    <w:abstractNumId w:val="2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CC"/>
    <w:rsid w:val="00002B05"/>
    <w:rsid w:val="00006F31"/>
    <w:rsid w:val="00022CC7"/>
    <w:rsid w:val="000336C3"/>
    <w:rsid w:val="00047274"/>
    <w:rsid w:val="000A4686"/>
    <w:rsid w:val="000A74CF"/>
    <w:rsid w:val="000B1410"/>
    <w:rsid w:val="000B33C3"/>
    <w:rsid w:val="000F04C5"/>
    <w:rsid w:val="00127336"/>
    <w:rsid w:val="00141D66"/>
    <w:rsid w:val="001461B0"/>
    <w:rsid w:val="0017210F"/>
    <w:rsid w:val="00173C85"/>
    <w:rsid w:val="0017640B"/>
    <w:rsid w:val="001967F6"/>
    <w:rsid w:val="001A4F29"/>
    <w:rsid w:val="001C267C"/>
    <w:rsid w:val="001C7875"/>
    <w:rsid w:val="001D1454"/>
    <w:rsid w:val="001D75E3"/>
    <w:rsid w:val="0020590C"/>
    <w:rsid w:val="00240F71"/>
    <w:rsid w:val="0025733E"/>
    <w:rsid w:val="002656BC"/>
    <w:rsid w:val="00272109"/>
    <w:rsid w:val="00284271"/>
    <w:rsid w:val="002A38C8"/>
    <w:rsid w:val="002B40A7"/>
    <w:rsid w:val="002C02DE"/>
    <w:rsid w:val="002D5298"/>
    <w:rsid w:val="002F6356"/>
    <w:rsid w:val="002F6FC1"/>
    <w:rsid w:val="00310041"/>
    <w:rsid w:val="00342526"/>
    <w:rsid w:val="00344768"/>
    <w:rsid w:val="0034490F"/>
    <w:rsid w:val="0035515A"/>
    <w:rsid w:val="003639A6"/>
    <w:rsid w:val="003641B4"/>
    <w:rsid w:val="003852F1"/>
    <w:rsid w:val="003F4F5C"/>
    <w:rsid w:val="00421C19"/>
    <w:rsid w:val="004228C7"/>
    <w:rsid w:val="004324CC"/>
    <w:rsid w:val="004326A0"/>
    <w:rsid w:val="00437B45"/>
    <w:rsid w:val="004479E7"/>
    <w:rsid w:val="0045195D"/>
    <w:rsid w:val="004534B8"/>
    <w:rsid w:val="00477898"/>
    <w:rsid w:val="004875CF"/>
    <w:rsid w:val="004879B2"/>
    <w:rsid w:val="00490CA2"/>
    <w:rsid w:val="00491D52"/>
    <w:rsid w:val="00494987"/>
    <w:rsid w:val="004B79B8"/>
    <w:rsid w:val="004C243C"/>
    <w:rsid w:val="004D64DA"/>
    <w:rsid w:val="00504D55"/>
    <w:rsid w:val="005173B0"/>
    <w:rsid w:val="00522B60"/>
    <w:rsid w:val="00524654"/>
    <w:rsid w:val="0052740B"/>
    <w:rsid w:val="00544CD9"/>
    <w:rsid w:val="005E7ED5"/>
    <w:rsid w:val="005F3B92"/>
    <w:rsid w:val="00604823"/>
    <w:rsid w:val="00615370"/>
    <w:rsid w:val="00621D2D"/>
    <w:rsid w:val="00633949"/>
    <w:rsid w:val="006637E6"/>
    <w:rsid w:val="00665BAD"/>
    <w:rsid w:val="00667DEF"/>
    <w:rsid w:val="006A1C0B"/>
    <w:rsid w:val="006A3180"/>
    <w:rsid w:val="006B588C"/>
    <w:rsid w:val="006B5F23"/>
    <w:rsid w:val="006C6938"/>
    <w:rsid w:val="00721A4D"/>
    <w:rsid w:val="007474D9"/>
    <w:rsid w:val="00774D84"/>
    <w:rsid w:val="00776287"/>
    <w:rsid w:val="007B0D39"/>
    <w:rsid w:val="007D6FB0"/>
    <w:rsid w:val="007F336C"/>
    <w:rsid w:val="007F6476"/>
    <w:rsid w:val="008115A7"/>
    <w:rsid w:val="00825F32"/>
    <w:rsid w:val="00840BAF"/>
    <w:rsid w:val="00851EC9"/>
    <w:rsid w:val="00855ED2"/>
    <w:rsid w:val="0087612C"/>
    <w:rsid w:val="00887DDE"/>
    <w:rsid w:val="00891389"/>
    <w:rsid w:val="0089138F"/>
    <w:rsid w:val="00894530"/>
    <w:rsid w:val="008A7EA0"/>
    <w:rsid w:val="008C1527"/>
    <w:rsid w:val="008C41C4"/>
    <w:rsid w:val="008C4AD2"/>
    <w:rsid w:val="008D5EC1"/>
    <w:rsid w:val="008E357C"/>
    <w:rsid w:val="00903B32"/>
    <w:rsid w:val="009057FE"/>
    <w:rsid w:val="00906907"/>
    <w:rsid w:val="00911D11"/>
    <w:rsid w:val="00923226"/>
    <w:rsid w:val="009613FD"/>
    <w:rsid w:val="009615A2"/>
    <w:rsid w:val="00966E5F"/>
    <w:rsid w:val="009A4A99"/>
    <w:rsid w:val="009B3FDF"/>
    <w:rsid w:val="009B4117"/>
    <w:rsid w:val="009B42E2"/>
    <w:rsid w:val="00A30C00"/>
    <w:rsid w:val="00A42C42"/>
    <w:rsid w:val="00A43A42"/>
    <w:rsid w:val="00A45FF5"/>
    <w:rsid w:val="00A47FC8"/>
    <w:rsid w:val="00A54416"/>
    <w:rsid w:val="00A77D56"/>
    <w:rsid w:val="00A97E6E"/>
    <w:rsid w:val="00AA21ED"/>
    <w:rsid w:val="00AA25CB"/>
    <w:rsid w:val="00AB383D"/>
    <w:rsid w:val="00AC0627"/>
    <w:rsid w:val="00AD01EC"/>
    <w:rsid w:val="00B22A2F"/>
    <w:rsid w:val="00B36825"/>
    <w:rsid w:val="00B40EEC"/>
    <w:rsid w:val="00B42C9D"/>
    <w:rsid w:val="00B55E12"/>
    <w:rsid w:val="00B71099"/>
    <w:rsid w:val="00B7366F"/>
    <w:rsid w:val="00BC3455"/>
    <w:rsid w:val="00BD1A22"/>
    <w:rsid w:val="00BE3C84"/>
    <w:rsid w:val="00BE5B8C"/>
    <w:rsid w:val="00BF0FBE"/>
    <w:rsid w:val="00C0287A"/>
    <w:rsid w:val="00C31B1B"/>
    <w:rsid w:val="00C64AEE"/>
    <w:rsid w:val="00C656C3"/>
    <w:rsid w:val="00C66262"/>
    <w:rsid w:val="00C869D6"/>
    <w:rsid w:val="00CC5FED"/>
    <w:rsid w:val="00CC67C5"/>
    <w:rsid w:val="00CD08B1"/>
    <w:rsid w:val="00CE1089"/>
    <w:rsid w:val="00D05F98"/>
    <w:rsid w:val="00D42A7E"/>
    <w:rsid w:val="00D472C8"/>
    <w:rsid w:val="00D56B13"/>
    <w:rsid w:val="00D874C4"/>
    <w:rsid w:val="00DD0286"/>
    <w:rsid w:val="00DD52C0"/>
    <w:rsid w:val="00E83C9E"/>
    <w:rsid w:val="00E85E5B"/>
    <w:rsid w:val="00ED4708"/>
    <w:rsid w:val="00EE6A9C"/>
    <w:rsid w:val="00EF6472"/>
    <w:rsid w:val="00F07AEB"/>
    <w:rsid w:val="00F20A6D"/>
    <w:rsid w:val="00F33551"/>
    <w:rsid w:val="00F5088A"/>
    <w:rsid w:val="00F664F0"/>
    <w:rsid w:val="00F80788"/>
    <w:rsid w:val="00F878BD"/>
    <w:rsid w:val="00F9452B"/>
    <w:rsid w:val="00FA0591"/>
    <w:rsid w:val="00FA4ADC"/>
    <w:rsid w:val="00FB2A4C"/>
    <w:rsid w:val="00FC1BFC"/>
    <w:rsid w:val="00FC2DAE"/>
    <w:rsid w:val="00FD316E"/>
    <w:rsid w:val="00FE6AC7"/>
    <w:rsid w:val="00FF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1CE21B"/>
  <w15:docId w15:val="{FACFDD0C-0791-4D86-BCFB-71880539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4CC"/>
    <w:pPr>
      <w:suppressAutoHyphens/>
    </w:pPr>
    <w:rPr>
      <w:rFonts w:ascii="Calibri" w:eastAsia="Calibri" w:hAnsi="Calibri" w:cs="font348"/>
    </w:rPr>
  </w:style>
  <w:style w:type="paragraph" w:styleId="1">
    <w:name w:val="heading 1"/>
    <w:basedOn w:val="a"/>
    <w:next w:val="a"/>
    <w:link w:val="10"/>
    <w:qFormat/>
    <w:rsid w:val="004324CC"/>
    <w:pPr>
      <w:keepNext/>
      <w:keepLines/>
      <w:spacing w:before="480" w:after="0"/>
      <w:outlineLvl w:val="0"/>
    </w:pPr>
    <w:rPr>
      <w:rFonts w:ascii="Cambria" w:eastAsia="font348" w:hAnsi="Cambria"/>
      <w:b/>
      <w:bCs/>
      <w:color w:val="365F91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4324CC"/>
    <w:pPr>
      <w:keepNext/>
      <w:keepLines/>
      <w:spacing w:before="200" w:after="0"/>
      <w:outlineLvl w:val="1"/>
    </w:pPr>
    <w:rPr>
      <w:rFonts w:ascii="Cambria" w:eastAsia="font348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4324CC"/>
    <w:pPr>
      <w:keepNext/>
      <w:keepLines/>
      <w:spacing w:before="200" w:after="0"/>
      <w:outlineLvl w:val="2"/>
    </w:pPr>
    <w:rPr>
      <w:rFonts w:ascii="Cambria" w:eastAsia="font348" w:hAnsi="Cambria"/>
      <w:b/>
      <w:bCs/>
      <w:color w:val="4F81BD"/>
      <w:lang w:eastAsia="ru-RU"/>
    </w:rPr>
  </w:style>
  <w:style w:type="paragraph" w:styleId="4">
    <w:name w:val="heading 4"/>
    <w:basedOn w:val="a"/>
    <w:next w:val="a"/>
    <w:link w:val="40"/>
    <w:qFormat/>
    <w:rsid w:val="004324CC"/>
    <w:pPr>
      <w:keepNext/>
      <w:keepLines/>
      <w:spacing w:before="40" w:after="0" w:line="259" w:lineRule="auto"/>
      <w:outlineLvl w:val="3"/>
    </w:pPr>
    <w:rPr>
      <w:rFonts w:ascii="Cambria" w:eastAsia="font348" w:hAnsi="Cambria"/>
      <w:i/>
      <w:iCs/>
      <w:color w:val="365F91"/>
    </w:rPr>
  </w:style>
  <w:style w:type="paragraph" w:styleId="5">
    <w:name w:val="heading 5"/>
    <w:basedOn w:val="11"/>
    <w:next w:val="11"/>
    <w:link w:val="50"/>
    <w:rsid w:val="000B141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qFormat/>
    <w:rsid w:val="004324CC"/>
    <w:pPr>
      <w:keepNext/>
      <w:keepLines/>
      <w:spacing w:before="40" w:after="0" w:line="259" w:lineRule="auto"/>
      <w:outlineLvl w:val="5"/>
    </w:pPr>
    <w:rPr>
      <w:rFonts w:ascii="Cambria" w:eastAsia="font348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24CC"/>
    <w:rPr>
      <w:rFonts w:ascii="Cambria" w:eastAsia="font348" w:hAnsi="Cambria" w:cs="font348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4324CC"/>
    <w:rPr>
      <w:rFonts w:ascii="Cambria" w:eastAsia="font348" w:hAnsi="Cambria" w:cs="font348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4324CC"/>
    <w:rPr>
      <w:rFonts w:ascii="Cambria" w:eastAsia="font348" w:hAnsi="Cambria" w:cs="font348"/>
      <w:b/>
      <w:bCs/>
      <w:color w:val="4F81BD"/>
      <w:lang w:eastAsia="ru-RU"/>
    </w:rPr>
  </w:style>
  <w:style w:type="character" w:customStyle="1" w:styleId="40">
    <w:name w:val="Заголовок 4 Знак"/>
    <w:basedOn w:val="a0"/>
    <w:link w:val="4"/>
    <w:rsid w:val="004324CC"/>
    <w:rPr>
      <w:rFonts w:ascii="Cambria" w:eastAsia="font348" w:hAnsi="Cambria" w:cs="font348"/>
      <w:i/>
      <w:iCs/>
      <w:color w:val="365F91"/>
    </w:rPr>
  </w:style>
  <w:style w:type="character" w:customStyle="1" w:styleId="60">
    <w:name w:val="Заголовок 6 Знак"/>
    <w:basedOn w:val="a0"/>
    <w:link w:val="6"/>
    <w:rsid w:val="004324CC"/>
    <w:rPr>
      <w:rFonts w:ascii="Cambria" w:eastAsia="font348" w:hAnsi="Cambria" w:cs="font348"/>
      <w:color w:val="243F60"/>
    </w:rPr>
  </w:style>
  <w:style w:type="character" w:customStyle="1" w:styleId="12">
    <w:name w:val="Основной шрифт абзаца1"/>
    <w:rsid w:val="004324CC"/>
  </w:style>
  <w:style w:type="character" w:customStyle="1" w:styleId="a3">
    <w:name w:val="Текст выноски Знак"/>
    <w:basedOn w:val="12"/>
    <w:uiPriority w:val="99"/>
    <w:rsid w:val="004324CC"/>
    <w:rPr>
      <w:rFonts w:ascii="Tahoma" w:hAnsi="Tahoma" w:cs="Tahoma"/>
      <w:sz w:val="16"/>
      <w:szCs w:val="16"/>
    </w:rPr>
  </w:style>
  <w:style w:type="character" w:styleId="a4">
    <w:name w:val="Hyperlink"/>
    <w:basedOn w:val="12"/>
    <w:uiPriority w:val="99"/>
    <w:rsid w:val="004324CC"/>
    <w:rPr>
      <w:color w:val="0000FF"/>
      <w:u w:val="single"/>
    </w:rPr>
  </w:style>
  <w:style w:type="character" w:customStyle="1" w:styleId="a5">
    <w:name w:val="Верхний колонтитул Знак"/>
    <w:basedOn w:val="12"/>
    <w:rsid w:val="004324CC"/>
  </w:style>
  <w:style w:type="character" w:customStyle="1" w:styleId="a6">
    <w:name w:val="Нижний колонтитул Знак"/>
    <w:basedOn w:val="12"/>
    <w:uiPriority w:val="99"/>
    <w:rsid w:val="004324CC"/>
  </w:style>
  <w:style w:type="character" w:customStyle="1" w:styleId="apple-converted-space">
    <w:name w:val="apple-converted-space"/>
    <w:basedOn w:val="12"/>
    <w:rsid w:val="004324CC"/>
  </w:style>
  <w:style w:type="character" w:customStyle="1" w:styleId="a7">
    <w:name w:val="Текст Знак"/>
    <w:basedOn w:val="12"/>
    <w:rsid w:val="004324CC"/>
    <w:rPr>
      <w:rFonts w:ascii="Consolas" w:hAnsi="Consolas"/>
      <w:sz w:val="21"/>
      <w:szCs w:val="21"/>
    </w:rPr>
  </w:style>
  <w:style w:type="character" w:styleId="a8">
    <w:name w:val="Emphasis"/>
    <w:basedOn w:val="12"/>
    <w:qFormat/>
    <w:rsid w:val="004324CC"/>
    <w:rPr>
      <w:i/>
      <w:iCs/>
    </w:rPr>
  </w:style>
  <w:style w:type="character" w:customStyle="1" w:styleId="13">
    <w:name w:val="Строгий1"/>
    <w:basedOn w:val="12"/>
    <w:rsid w:val="004324CC"/>
    <w:rPr>
      <w:b/>
      <w:bCs/>
    </w:rPr>
  </w:style>
  <w:style w:type="character" w:customStyle="1" w:styleId="14">
    <w:name w:val="Замещающий текст1"/>
    <w:basedOn w:val="12"/>
    <w:rsid w:val="004324CC"/>
    <w:rPr>
      <w:color w:val="808080"/>
    </w:rPr>
  </w:style>
  <w:style w:type="character" w:customStyle="1" w:styleId="a9">
    <w:name w:val="Диплом Знак"/>
    <w:basedOn w:val="12"/>
    <w:rsid w:val="004324CC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1">
    <w:name w:val="Основной текст 2 Знак"/>
    <w:basedOn w:val="12"/>
    <w:rsid w:val="004324C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с отступом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b">
    <w:name w:val="Основной текст Знак"/>
    <w:basedOn w:val="12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5">
    <w:name w:val="Просмотренная гиперссылка1"/>
    <w:basedOn w:val="12"/>
    <w:rsid w:val="004324CC"/>
    <w:rPr>
      <w:color w:val="800080"/>
      <w:u w:val="single"/>
    </w:rPr>
  </w:style>
  <w:style w:type="character" w:customStyle="1" w:styleId="ac">
    <w:name w:val="Ссылка указателя"/>
    <w:rsid w:val="004324CC"/>
  </w:style>
  <w:style w:type="character" w:styleId="ad">
    <w:name w:val="Strong"/>
    <w:qFormat/>
    <w:rsid w:val="004324CC"/>
    <w:rPr>
      <w:b/>
      <w:bCs/>
    </w:rPr>
  </w:style>
  <w:style w:type="character" w:customStyle="1" w:styleId="ListLabel1">
    <w:name w:val="ListLabel 1"/>
    <w:rsid w:val="004324CC"/>
    <w:rPr>
      <w:rFonts w:cs="Symbol"/>
    </w:rPr>
  </w:style>
  <w:style w:type="character" w:customStyle="1" w:styleId="ListLabel2">
    <w:name w:val="ListLabel 2"/>
    <w:rsid w:val="004324CC"/>
    <w:rPr>
      <w:rFonts w:cs="Courier New"/>
    </w:rPr>
  </w:style>
  <w:style w:type="character" w:customStyle="1" w:styleId="ListLabel3">
    <w:name w:val="ListLabel 3"/>
    <w:rsid w:val="004324CC"/>
    <w:rPr>
      <w:rFonts w:cs="Wingdings"/>
    </w:rPr>
  </w:style>
  <w:style w:type="character" w:customStyle="1" w:styleId="ListLabel4">
    <w:name w:val="ListLabel 4"/>
    <w:rsid w:val="004324CC"/>
    <w:rPr>
      <w:rFonts w:cs="Symbol"/>
    </w:rPr>
  </w:style>
  <w:style w:type="character" w:customStyle="1" w:styleId="ListLabel5">
    <w:name w:val="ListLabel 5"/>
    <w:rsid w:val="004324CC"/>
    <w:rPr>
      <w:rFonts w:cs="Courier New"/>
    </w:rPr>
  </w:style>
  <w:style w:type="character" w:customStyle="1" w:styleId="ListLabel6">
    <w:name w:val="ListLabel 6"/>
    <w:rsid w:val="004324CC"/>
    <w:rPr>
      <w:rFonts w:cs="Wingdings"/>
    </w:rPr>
  </w:style>
  <w:style w:type="character" w:customStyle="1" w:styleId="ListLabel7">
    <w:name w:val="ListLabel 7"/>
    <w:rsid w:val="004324CC"/>
    <w:rPr>
      <w:rFonts w:cs="Symbol"/>
    </w:rPr>
  </w:style>
  <w:style w:type="character" w:customStyle="1" w:styleId="ListLabel8">
    <w:name w:val="ListLabel 8"/>
    <w:rsid w:val="004324CC"/>
    <w:rPr>
      <w:rFonts w:cs="Courier New"/>
    </w:rPr>
  </w:style>
  <w:style w:type="character" w:customStyle="1" w:styleId="ListLabel9">
    <w:name w:val="ListLabel 9"/>
    <w:rsid w:val="004324CC"/>
    <w:rPr>
      <w:rFonts w:cs="Wingdings"/>
    </w:rPr>
  </w:style>
  <w:style w:type="character" w:customStyle="1" w:styleId="ListLabel10">
    <w:name w:val="ListLabel 10"/>
    <w:rsid w:val="004324CC"/>
    <w:rPr>
      <w:rFonts w:ascii="Times New Roman" w:hAnsi="Times New Roman" w:cs="Symbol"/>
      <w:sz w:val="28"/>
    </w:rPr>
  </w:style>
  <w:style w:type="character" w:customStyle="1" w:styleId="ListLabel11">
    <w:name w:val="ListLabel 11"/>
    <w:rsid w:val="004324CC"/>
    <w:rPr>
      <w:rFonts w:cs="Courier New"/>
    </w:rPr>
  </w:style>
  <w:style w:type="character" w:customStyle="1" w:styleId="ListLabel12">
    <w:name w:val="ListLabel 12"/>
    <w:rsid w:val="004324CC"/>
    <w:rPr>
      <w:rFonts w:cs="Wingdings"/>
    </w:rPr>
  </w:style>
  <w:style w:type="character" w:customStyle="1" w:styleId="ListLabel13">
    <w:name w:val="ListLabel 13"/>
    <w:rsid w:val="004324CC"/>
    <w:rPr>
      <w:rFonts w:cs="Symbol"/>
    </w:rPr>
  </w:style>
  <w:style w:type="character" w:customStyle="1" w:styleId="ListLabel14">
    <w:name w:val="ListLabel 14"/>
    <w:rsid w:val="004324CC"/>
    <w:rPr>
      <w:rFonts w:cs="Courier New"/>
    </w:rPr>
  </w:style>
  <w:style w:type="character" w:customStyle="1" w:styleId="ListLabel15">
    <w:name w:val="ListLabel 15"/>
    <w:rsid w:val="004324CC"/>
    <w:rPr>
      <w:rFonts w:cs="Wingdings"/>
    </w:rPr>
  </w:style>
  <w:style w:type="character" w:customStyle="1" w:styleId="ListLabel16">
    <w:name w:val="ListLabel 16"/>
    <w:rsid w:val="004324CC"/>
    <w:rPr>
      <w:rFonts w:cs="Symbol"/>
    </w:rPr>
  </w:style>
  <w:style w:type="character" w:customStyle="1" w:styleId="ListLabel17">
    <w:name w:val="ListLabel 17"/>
    <w:rsid w:val="004324CC"/>
    <w:rPr>
      <w:rFonts w:cs="Courier New"/>
    </w:rPr>
  </w:style>
  <w:style w:type="character" w:customStyle="1" w:styleId="ListLabel18">
    <w:name w:val="ListLabel 18"/>
    <w:rsid w:val="004324CC"/>
    <w:rPr>
      <w:rFonts w:cs="Wingdings"/>
    </w:rPr>
  </w:style>
  <w:style w:type="character" w:customStyle="1" w:styleId="ListLabel19">
    <w:name w:val="ListLabel 19"/>
    <w:rsid w:val="004324CC"/>
    <w:rPr>
      <w:rFonts w:ascii="Times New Roman" w:hAnsi="Times New Roman" w:cs="Symbol"/>
      <w:sz w:val="28"/>
    </w:rPr>
  </w:style>
  <w:style w:type="character" w:customStyle="1" w:styleId="ListLabel20">
    <w:name w:val="ListLabel 20"/>
    <w:rsid w:val="004324CC"/>
    <w:rPr>
      <w:rFonts w:cs="Courier New"/>
    </w:rPr>
  </w:style>
  <w:style w:type="character" w:customStyle="1" w:styleId="ListLabel21">
    <w:name w:val="ListLabel 21"/>
    <w:rsid w:val="004324CC"/>
    <w:rPr>
      <w:rFonts w:cs="Wingdings"/>
    </w:rPr>
  </w:style>
  <w:style w:type="character" w:customStyle="1" w:styleId="ListLabel22">
    <w:name w:val="ListLabel 22"/>
    <w:rsid w:val="004324CC"/>
    <w:rPr>
      <w:rFonts w:cs="Symbol"/>
    </w:rPr>
  </w:style>
  <w:style w:type="character" w:customStyle="1" w:styleId="ListLabel23">
    <w:name w:val="ListLabel 23"/>
    <w:rsid w:val="004324CC"/>
    <w:rPr>
      <w:rFonts w:cs="Courier New"/>
    </w:rPr>
  </w:style>
  <w:style w:type="character" w:customStyle="1" w:styleId="ListLabel24">
    <w:name w:val="ListLabel 24"/>
    <w:rsid w:val="004324CC"/>
    <w:rPr>
      <w:rFonts w:cs="Wingdings"/>
    </w:rPr>
  </w:style>
  <w:style w:type="character" w:customStyle="1" w:styleId="ListLabel25">
    <w:name w:val="ListLabel 25"/>
    <w:rsid w:val="004324CC"/>
    <w:rPr>
      <w:rFonts w:cs="Symbol"/>
    </w:rPr>
  </w:style>
  <w:style w:type="character" w:customStyle="1" w:styleId="ListLabel26">
    <w:name w:val="ListLabel 26"/>
    <w:rsid w:val="004324CC"/>
    <w:rPr>
      <w:rFonts w:cs="Courier New"/>
    </w:rPr>
  </w:style>
  <w:style w:type="character" w:customStyle="1" w:styleId="ListLabel27">
    <w:name w:val="ListLabel 27"/>
    <w:rsid w:val="004324CC"/>
    <w:rPr>
      <w:rFonts w:cs="Wingdings"/>
    </w:rPr>
  </w:style>
  <w:style w:type="character" w:customStyle="1" w:styleId="ListLabel28">
    <w:name w:val="ListLabel 28"/>
    <w:rsid w:val="004324CC"/>
    <w:rPr>
      <w:rFonts w:ascii="Times New Roman" w:hAnsi="Times New Roman" w:cs="Symbol"/>
      <w:sz w:val="28"/>
    </w:rPr>
  </w:style>
  <w:style w:type="character" w:customStyle="1" w:styleId="ListLabel29">
    <w:name w:val="ListLabel 29"/>
    <w:rsid w:val="004324CC"/>
    <w:rPr>
      <w:rFonts w:cs="Courier New"/>
    </w:rPr>
  </w:style>
  <w:style w:type="character" w:customStyle="1" w:styleId="ListLabel30">
    <w:name w:val="ListLabel 30"/>
    <w:rsid w:val="004324CC"/>
    <w:rPr>
      <w:rFonts w:cs="Wingdings"/>
    </w:rPr>
  </w:style>
  <w:style w:type="character" w:customStyle="1" w:styleId="ListLabel31">
    <w:name w:val="ListLabel 31"/>
    <w:rsid w:val="004324CC"/>
    <w:rPr>
      <w:rFonts w:cs="Symbol"/>
    </w:rPr>
  </w:style>
  <w:style w:type="character" w:customStyle="1" w:styleId="ListLabel32">
    <w:name w:val="ListLabel 32"/>
    <w:rsid w:val="004324CC"/>
    <w:rPr>
      <w:rFonts w:cs="Courier New"/>
    </w:rPr>
  </w:style>
  <w:style w:type="character" w:customStyle="1" w:styleId="ListLabel33">
    <w:name w:val="ListLabel 33"/>
    <w:rsid w:val="004324CC"/>
    <w:rPr>
      <w:rFonts w:cs="Wingdings"/>
    </w:rPr>
  </w:style>
  <w:style w:type="character" w:customStyle="1" w:styleId="ListLabel34">
    <w:name w:val="ListLabel 34"/>
    <w:rsid w:val="004324CC"/>
    <w:rPr>
      <w:rFonts w:cs="Symbol"/>
    </w:rPr>
  </w:style>
  <w:style w:type="character" w:customStyle="1" w:styleId="ListLabel35">
    <w:name w:val="ListLabel 35"/>
    <w:rsid w:val="004324CC"/>
    <w:rPr>
      <w:rFonts w:cs="Courier New"/>
    </w:rPr>
  </w:style>
  <w:style w:type="character" w:customStyle="1" w:styleId="ListLabel36">
    <w:name w:val="ListLabel 36"/>
    <w:rsid w:val="004324CC"/>
    <w:rPr>
      <w:rFonts w:cs="Wingdings"/>
    </w:rPr>
  </w:style>
  <w:style w:type="character" w:customStyle="1" w:styleId="ListLabel37">
    <w:name w:val="ListLabel 37"/>
    <w:rsid w:val="004324CC"/>
    <w:rPr>
      <w:rFonts w:cs="Symbol"/>
      <w:sz w:val="23"/>
    </w:rPr>
  </w:style>
  <w:style w:type="character" w:customStyle="1" w:styleId="ListLabel38">
    <w:name w:val="ListLabel 38"/>
    <w:rsid w:val="004324CC"/>
    <w:rPr>
      <w:rFonts w:cs="Symbol"/>
      <w:sz w:val="20"/>
    </w:rPr>
  </w:style>
  <w:style w:type="character" w:customStyle="1" w:styleId="ListLabel39">
    <w:name w:val="ListLabel 39"/>
    <w:rsid w:val="004324CC"/>
    <w:rPr>
      <w:rFonts w:cs="Symbol"/>
      <w:sz w:val="20"/>
    </w:rPr>
  </w:style>
  <w:style w:type="character" w:customStyle="1" w:styleId="ListLabel40">
    <w:name w:val="ListLabel 40"/>
    <w:rsid w:val="004324CC"/>
    <w:rPr>
      <w:rFonts w:cs="Symbol"/>
      <w:sz w:val="20"/>
    </w:rPr>
  </w:style>
  <w:style w:type="character" w:customStyle="1" w:styleId="ListLabel41">
    <w:name w:val="ListLabel 41"/>
    <w:rsid w:val="004324CC"/>
    <w:rPr>
      <w:rFonts w:cs="Symbol"/>
      <w:sz w:val="20"/>
    </w:rPr>
  </w:style>
  <w:style w:type="character" w:customStyle="1" w:styleId="ListLabel42">
    <w:name w:val="ListLabel 42"/>
    <w:rsid w:val="004324CC"/>
    <w:rPr>
      <w:rFonts w:cs="Symbol"/>
      <w:sz w:val="20"/>
    </w:rPr>
  </w:style>
  <w:style w:type="character" w:customStyle="1" w:styleId="ListLabel43">
    <w:name w:val="ListLabel 43"/>
    <w:rsid w:val="004324CC"/>
    <w:rPr>
      <w:rFonts w:cs="Symbol"/>
      <w:sz w:val="20"/>
    </w:rPr>
  </w:style>
  <w:style w:type="character" w:customStyle="1" w:styleId="ListLabel44">
    <w:name w:val="ListLabel 44"/>
    <w:rsid w:val="004324CC"/>
    <w:rPr>
      <w:rFonts w:cs="Symbol"/>
      <w:sz w:val="20"/>
    </w:rPr>
  </w:style>
  <w:style w:type="character" w:customStyle="1" w:styleId="ListLabel45">
    <w:name w:val="ListLabel 45"/>
    <w:rsid w:val="004324CC"/>
    <w:rPr>
      <w:rFonts w:cs="Symbol"/>
      <w:sz w:val="20"/>
    </w:rPr>
  </w:style>
  <w:style w:type="character" w:customStyle="1" w:styleId="ListLabel46">
    <w:name w:val="ListLabel 46"/>
    <w:rsid w:val="004324CC"/>
    <w:rPr>
      <w:rFonts w:ascii="Times New Roman" w:hAnsi="Times New Roman" w:cs="OpenSymbol"/>
      <w:sz w:val="28"/>
    </w:rPr>
  </w:style>
  <w:style w:type="character" w:customStyle="1" w:styleId="ListLabel47">
    <w:name w:val="ListLabel 47"/>
    <w:rsid w:val="004324CC"/>
    <w:rPr>
      <w:rFonts w:cs="Courier New"/>
    </w:rPr>
  </w:style>
  <w:style w:type="character" w:customStyle="1" w:styleId="ListLabel48">
    <w:name w:val="ListLabel 48"/>
    <w:rsid w:val="004324CC"/>
    <w:rPr>
      <w:rFonts w:cs="Wingdings"/>
    </w:rPr>
  </w:style>
  <w:style w:type="character" w:customStyle="1" w:styleId="ListLabel49">
    <w:name w:val="ListLabel 49"/>
    <w:rsid w:val="004324CC"/>
    <w:rPr>
      <w:rFonts w:cs="Symbol"/>
    </w:rPr>
  </w:style>
  <w:style w:type="character" w:customStyle="1" w:styleId="ListLabel50">
    <w:name w:val="ListLabel 50"/>
    <w:rsid w:val="004324CC"/>
    <w:rPr>
      <w:rFonts w:cs="Courier New"/>
    </w:rPr>
  </w:style>
  <w:style w:type="character" w:customStyle="1" w:styleId="ListLabel51">
    <w:name w:val="ListLabel 51"/>
    <w:rsid w:val="004324CC"/>
    <w:rPr>
      <w:rFonts w:cs="Wingdings"/>
    </w:rPr>
  </w:style>
  <w:style w:type="character" w:customStyle="1" w:styleId="ListLabel52">
    <w:name w:val="ListLabel 52"/>
    <w:rsid w:val="004324CC"/>
    <w:rPr>
      <w:rFonts w:cs="Symbol"/>
    </w:rPr>
  </w:style>
  <w:style w:type="character" w:customStyle="1" w:styleId="ListLabel53">
    <w:name w:val="ListLabel 53"/>
    <w:rsid w:val="004324CC"/>
    <w:rPr>
      <w:rFonts w:cs="Courier New"/>
    </w:rPr>
  </w:style>
  <w:style w:type="character" w:customStyle="1" w:styleId="ListLabel54">
    <w:name w:val="ListLabel 54"/>
    <w:rsid w:val="004324CC"/>
    <w:rPr>
      <w:rFonts w:cs="Wingdings"/>
    </w:rPr>
  </w:style>
  <w:style w:type="character" w:customStyle="1" w:styleId="ListLabel55">
    <w:name w:val="ListLabel 55"/>
    <w:rsid w:val="004324CC"/>
    <w:rPr>
      <w:rFonts w:ascii="Times New Roman" w:hAnsi="Times New Roman" w:cs="OpenSymbol"/>
      <w:sz w:val="28"/>
    </w:rPr>
  </w:style>
  <w:style w:type="character" w:customStyle="1" w:styleId="ListLabel56">
    <w:name w:val="ListLabel 56"/>
    <w:rsid w:val="004324CC"/>
    <w:rPr>
      <w:rFonts w:cs="Courier New"/>
    </w:rPr>
  </w:style>
  <w:style w:type="character" w:customStyle="1" w:styleId="ListLabel57">
    <w:name w:val="ListLabel 57"/>
    <w:rsid w:val="004324CC"/>
    <w:rPr>
      <w:rFonts w:cs="Wingdings"/>
    </w:rPr>
  </w:style>
  <w:style w:type="character" w:customStyle="1" w:styleId="ListLabel58">
    <w:name w:val="ListLabel 58"/>
    <w:rsid w:val="004324CC"/>
    <w:rPr>
      <w:rFonts w:cs="Symbol"/>
    </w:rPr>
  </w:style>
  <w:style w:type="character" w:customStyle="1" w:styleId="ListLabel59">
    <w:name w:val="ListLabel 59"/>
    <w:rsid w:val="004324CC"/>
    <w:rPr>
      <w:rFonts w:cs="Courier New"/>
    </w:rPr>
  </w:style>
  <w:style w:type="character" w:customStyle="1" w:styleId="ListLabel60">
    <w:name w:val="ListLabel 60"/>
    <w:rsid w:val="004324CC"/>
    <w:rPr>
      <w:rFonts w:cs="Wingdings"/>
    </w:rPr>
  </w:style>
  <w:style w:type="character" w:customStyle="1" w:styleId="ListLabel61">
    <w:name w:val="ListLabel 61"/>
    <w:rsid w:val="004324CC"/>
    <w:rPr>
      <w:rFonts w:cs="Symbol"/>
    </w:rPr>
  </w:style>
  <w:style w:type="character" w:customStyle="1" w:styleId="ListLabel62">
    <w:name w:val="ListLabel 62"/>
    <w:rsid w:val="004324CC"/>
    <w:rPr>
      <w:rFonts w:cs="Courier New"/>
    </w:rPr>
  </w:style>
  <w:style w:type="character" w:customStyle="1" w:styleId="ListLabel63">
    <w:name w:val="ListLabel 63"/>
    <w:rsid w:val="004324CC"/>
    <w:rPr>
      <w:rFonts w:cs="Wingdings"/>
    </w:rPr>
  </w:style>
  <w:style w:type="character" w:customStyle="1" w:styleId="ListLabel64">
    <w:name w:val="ListLabel 64"/>
    <w:rsid w:val="004324CC"/>
    <w:rPr>
      <w:rFonts w:ascii="Times New Roman" w:hAnsi="Times New Roman" w:cs="OpenSymbol"/>
      <w:sz w:val="28"/>
    </w:rPr>
  </w:style>
  <w:style w:type="character" w:customStyle="1" w:styleId="ListLabel65">
    <w:name w:val="ListLabel 65"/>
    <w:rsid w:val="004324CC"/>
    <w:rPr>
      <w:rFonts w:cs="Courier New"/>
    </w:rPr>
  </w:style>
  <w:style w:type="character" w:customStyle="1" w:styleId="ListLabel66">
    <w:name w:val="ListLabel 66"/>
    <w:rsid w:val="004324CC"/>
    <w:rPr>
      <w:rFonts w:cs="Wingdings"/>
    </w:rPr>
  </w:style>
  <w:style w:type="character" w:customStyle="1" w:styleId="ListLabel67">
    <w:name w:val="ListLabel 67"/>
    <w:rsid w:val="004324CC"/>
    <w:rPr>
      <w:rFonts w:cs="Symbol"/>
    </w:rPr>
  </w:style>
  <w:style w:type="character" w:customStyle="1" w:styleId="ListLabel68">
    <w:name w:val="ListLabel 68"/>
    <w:rsid w:val="004324CC"/>
    <w:rPr>
      <w:rFonts w:cs="Courier New"/>
    </w:rPr>
  </w:style>
  <w:style w:type="character" w:customStyle="1" w:styleId="ListLabel69">
    <w:name w:val="ListLabel 69"/>
    <w:rsid w:val="004324CC"/>
    <w:rPr>
      <w:rFonts w:cs="Wingdings"/>
    </w:rPr>
  </w:style>
  <w:style w:type="character" w:customStyle="1" w:styleId="ListLabel70">
    <w:name w:val="ListLabel 70"/>
    <w:rsid w:val="004324CC"/>
    <w:rPr>
      <w:rFonts w:cs="Symbol"/>
    </w:rPr>
  </w:style>
  <w:style w:type="character" w:customStyle="1" w:styleId="ListLabel71">
    <w:name w:val="ListLabel 71"/>
    <w:rsid w:val="004324CC"/>
    <w:rPr>
      <w:rFonts w:cs="Courier New"/>
    </w:rPr>
  </w:style>
  <w:style w:type="character" w:customStyle="1" w:styleId="ListLabel72">
    <w:name w:val="ListLabel 72"/>
    <w:rsid w:val="004324CC"/>
    <w:rPr>
      <w:rFonts w:cs="Wingdings"/>
    </w:rPr>
  </w:style>
  <w:style w:type="character" w:customStyle="1" w:styleId="ListLabel73">
    <w:name w:val="ListLabel 73"/>
    <w:rsid w:val="004324CC"/>
    <w:rPr>
      <w:rFonts w:ascii="Times New Roman" w:hAnsi="Times New Roman" w:cs="Symbol"/>
      <w:sz w:val="28"/>
    </w:rPr>
  </w:style>
  <w:style w:type="character" w:customStyle="1" w:styleId="ListLabel74">
    <w:name w:val="ListLabel 74"/>
    <w:rsid w:val="004324CC"/>
    <w:rPr>
      <w:rFonts w:cs="Courier New"/>
    </w:rPr>
  </w:style>
  <w:style w:type="character" w:customStyle="1" w:styleId="ListLabel75">
    <w:name w:val="ListLabel 75"/>
    <w:rsid w:val="004324CC"/>
    <w:rPr>
      <w:rFonts w:cs="Wingdings"/>
    </w:rPr>
  </w:style>
  <w:style w:type="character" w:customStyle="1" w:styleId="ListLabel76">
    <w:name w:val="ListLabel 76"/>
    <w:rsid w:val="004324CC"/>
    <w:rPr>
      <w:rFonts w:cs="Symbol"/>
    </w:rPr>
  </w:style>
  <w:style w:type="character" w:customStyle="1" w:styleId="ListLabel77">
    <w:name w:val="ListLabel 77"/>
    <w:rsid w:val="004324CC"/>
    <w:rPr>
      <w:rFonts w:cs="Courier New"/>
    </w:rPr>
  </w:style>
  <w:style w:type="character" w:customStyle="1" w:styleId="ListLabel78">
    <w:name w:val="ListLabel 78"/>
    <w:rsid w:val="004324CC"/>
    <w:rPr>
      <w:rFonts w:cs="Wingdings"/>
    </w:rPr>
  </w:style>
  <w:style w:type="character" w:customStyle="1" w:styleId="ListLabel79">
    <w:name w:val="ListLabel 79"/>
    <w:rsid w:val="004324CC"/>
    <w:rPr>
      <w:rFonts w:cs="Symbol"/>
    </w:rPr>
  </w:style>
  <w:style w:type="character" w:customStyle="1" w:styleId="ListLabel80">
    <w:name w:val="ListLabel 80"/>
    <w:rsid w:val="004324CC"/>
    <w:rPr>
      <w:rFonts w:cs="Courier New"/>
    </w:rPr>
  </w:style>
  <w:style w:type="character" w:customStyle="1" w:styleId="ListLabel81">
    <w:name w:val="ListLabel 81"/>
    <w:rsid w:val="004324CC"/>
    <w:rPr>
      <w:rFonts w:cs="Wingdings"/>
    </w:rPr>
  </w:style>
  <w:style w:type="character" w:customStyle="1" w:styleId="ListLabel82">
    <w:name w:val="ListLabel 82"/>
    <w:rsid w:val="004324CC"/>
    <w:rPr>
      <w:rFonts w:cs="Courier New"/>
    </w:rPr>
  </w:style>
  <w:style w:type="character" w:customStyle="1" w:styleId="ListLabel83">
    <w:name w:val="ListLabel 83"/>
    <w:rsid w:val="004324CC"/>
    <w:rPr>
      <w:rFonts w:cs="Wingdings"/>
    </w:rPr>
  </w:style>
  <w:style w:type="character" w:customStyle="1" w:styleId="ListLabel84">
    <w:name w:val="ListLabel 84"/>
    <w:rsid w:val="004324CC"/>
    <w:rPr>
      <w:rFonts w:cs="Symbol"/>
    </w:rPr>
  </w:style>
  <w:style w:type="character" w:customStyle="1" w:styleId="ListLabel85">
    <w:name w:val="ListLabel 85"/>
    <w:rsid w:val="004324CC"/>
    <w:rPr>
      <w:rFonts w:cs="Courier New"/>
    </w:rPr>
  </w:style>
  <w:style w:type="character" w:customStyle="1" w:styleId="ListLabel86">
    <w:name w:val="ListLabel 86"/>
    <w:rsid w:val="004324CC"/>
    <w:rPr>
      <w:rFonts w:cs="Wingdings"/>
    </w:rPr>
  </w:style>
  <w:style w:type="character" w:customStyle="1" w:styleId="ListLabel87">
    <w:name w:val="ListLabel 87"/>
    <w:rsid w:val="004324CC"/>
    <w:rPr>
      <w:rFonts w:cs="Symbol"/>
    </w:rPr>
  </w:style>
  <w:style w:type="character" w:customStyle="1" w:styleId="ListLabel88">
    <w:name w:val="ListLabel 88"/>
    <w:rsid w:val="004324CC"/>
    <w:rPr>
      <w:rFonts w:cs="Courier New"/>
    </w:rPr>
  </w:style>
  <w:style w:type="character" w:customStyle="1" w:styleId="ListLabel89">
    <w:name w:val="ListLabel 89"/>
    <w:rsid w:val="004324CC"/>
    <w:rPr>
      <w:rFonts w:cs="Wingdings"/>
    </w:rPr>
  </w:style>
  <w:style w:type="paragraph" w:customStyle="1" w:styleId="16">
    <w:name w:val="Заголовок1"/>
    <w:basedOn w:val="a"/>
    <w:next w:val="ae"/>
    <w:rsid w:val="004324C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link w:val="17"/>
    <w:rsid w:val="004324CC"/>
    <w:pPr>
      <w:spacing w:after="120" w:line="36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7">
    <w:name w:val="Основной текст Знак1"/>
    <w:basedOn w:val="a0"/>
    <w:link w:val="ae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List"/>
    <w:basedOn w:val="ae"/>
    <w:rsid w:val="004324CC"/>
    <w:rPr>
      <w:rFonts w:cs="Lucida Sans"/>
    </w:rPr>
  </w:style>
  <w:style w:type="paragraph" w:styleId="af0">
    <w:name w:val="caption"/>
    <w:basedOn w:val="a"/>
    <w:qFormat/>
    <w:rsid w:val="004324C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8">
    <w:name w:val="Указатель1"/>
    <w:basedOn w:val="a"/>
    <w:rsid w:val="004324CC"/>
    <w:pPr>
      <w:suppressLineNumbers/>
    </w:pPr>
    <w:rPr>
      <w:rFonts w:cs="Lucida Sans"/>
    </w:rPr>
  </w:style>
  <w:style w:type="paragraph" w:customStyle="1" w:styleId="Default">
    <w:name w:val="Default"/>
    <w:rsid w:val="004324CC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9">
    <w:name w:val="Абзац списка1"/>
    <w:basedOn w:val="a"/>
    <w:rsid w:val="004324CC"/>
    <w:pPr>
      <w:ind w:left="720"/>
      <w:contextualSpacing/>
    </w:pPr>
    <w:rPr>
      <w:rFonts w:eastAsia="font348"/>
      <w:lang w:eastAsia="ru-RU"/>
    </w:rPr>
  </w:style>
  <w:style w:type="paragraph" w:customStyle="1" w:styleId="1a">
    <w:name w:val="Текст выноски1"/>
    <w:basedOn w:val="a"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b">
    <w:name w:val="Заголовок оглавления1"/>
    <w:basedOn w:val="1"/>
    <w:next w:val="a"/>
    <w:rsid w:val="004324CC"/>
    <w:rPr>
      <w:lang w:eastAsia="en-US"/>
    </w:rPr>
  </w:style>
  <w:style w:type="paragraph" w:styleId="22">
    <w:name w:val="toc 2"/>
    <w:basedOn w:val="a"/>
    <w:next w:val="a"/>
    <w:autoRedefine/>
    <w:uiPriority w:val="39"/>
    <w:rsid w:val="004324CC"/>
    <w:pPr>
      <w:spacing w:after="100"/>
      <w:ind w:left="220"/>
    </w:pPr>
    <w:rPr>
      <w:rFonts w:eastAsia="font348"/>
    </w:rPr>
  </w:style>
  <w:style w:type="paragraph" w:styleId="1c">
    <w:name w:val="toc 1"/>
    <w:basedOn w:val="a"/>
    <w:next w:val="a"/>
    <w:autoRedefine/>
    <w:uiPriority w:val="39"/>
    <w:rsid w:val="00494987"/>
    <w:pPr>
      <w:tabs>
        <w:tab w:val="right" w:leader="dot" w:pos="9628"/>
      </w:tabs>
      <w:spacing w:after="100" w:line="240" w:lineRule="auto"/>
      <w:ind w:left="567"/>
    </w:pPr>
    <w:rPr>
      <w:rFonts w:ascii="Times New Roman" w:eastAsia="font348" w:hAnsi="Times New Roman" w:cs="Times New Roman"/>
      <w:noProof/>
      <w:sz w:val="28"/>
      <w:szCs w:val="28"/>
    </w:rPr>
  </w:style>
  <w:style w:type="paragraph" w:customStyle="1" w:styleId="af1">
    <w:name w:val="Верхний и нижний колонтитулы"/>
    <w:basedOn w:val="a"/>
    <w:rsid w:val="004324CC"/>
  </w:style>
  <w:style w:type="paragraph" w:styleId="af2">
    <w:name w:val="header"/>
    <w:basedOn w:val="a"/>
    <w:link w:val="1d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d">
    <w:name w:val="Верхний колонтитул Знак1"/>
    <w:basedOn w:val="a0"/>
    <w:link w:val="af2"/>
    <w:rsid w:val="004324CC"/>
    <w:rPr>
      <w:rFonts w:ascii="Calibri" w:eastAsia="Calibri" w:hAnsi="Calibri" w:cs="font348"/>
    </w:rPr>
  </w:style>
  <w:style w:type="paragraph" w:styleId="af3">
    <w:name w:val="footer"/>
    <w:basedOn w:val="a"/>
    <w:link w:val="1e"/>
    <w:uiPriority w:val="99"/>
    <w:rsid w:val="004324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e">
    <w:name w:val="Нижний колонтитул Знак1"/>
    <w:basedOn w:val="a0"/>
    <w:link w:val="af3"/>
    <w:uiPriority w:val="99"/>
    <w:rsid w:val="004324CC"/>
    <w:rPr>
      <w:rFonts w:ascii="Calibri" w:eastAsia="Calibri" w:hAnsi="Calibri" w:cs="font348"/>
    </w:rPr>
  </w:style>
  <w:style w:type="paragraph" w:customStyle="1" w:styleId="1f">
    <w:name w:val="Текст1"/>
    <w:basedOn w:val="a"/>
    <w:rsid w:val="004324CC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1f0">
    <w:name w:val="Обычный (веб)1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-caption-text">
    <w:name w:val="wp-caption-text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rsid w:val="004324CC"/>
    <w:pPr>
      <w:spacing w:after="100"/>
      <w:ind w:left="440"/>
    </w:pPr>
    <w:rPr>
      <w:rFonts w:eastAsia="font348"/>
      <w:lang w:eastAsia="ru-RU"/>
    </w:rPr>
  </w:style>
  <w:style w:type="paragraph" w:customStyle="1" w:styleId="msonormalcxspmiddle">
    <w:name w:val="msonormalcxspmiddle"/>
    <w:basedOn w:val="a"/>
    <w:rsid w:val="004324CC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Диплом"/>
    <w:basedOn w:val="a"/>
    <w:autoRedefine/>
    <w:rsid w:val="004324CC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210">
    <w:name w:val="Основной текст 21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Body Text Indent"/>
    <w:basedOn w:val="a"/>
    <w:link w:val="1f1"/>
    <w:rsid w:val="004324CC"/>
    <w:pPr>
      <w:spacing w:after="120" w:line="360" w:lineRule="auto"/>
      <w:ind w:left="283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f1">
    <w:name w:val="Основной текст с отступом Знак1"/>
    <w:basedOn w:val="a0"/>
    <w:link w:val="af5"/>
    <w:rsid w:val="004324C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6">
    <w:name w:val="Раздел"/>
    <w:basedOn w:val="a"/>
    <w:rsid w:val="004324C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7">
    <w:name w:val="Содержимое таблицы"/>
    <w:basedOn w:val="a"/>
    <w:rsid w:val="004324CC"/>
    <w:pPr>
      <w:suppressLineNumbers/>
    </w:pPr>
  </w:style>
  <w:style w:type="paragraph" w:customStyle="1" w:styleId="af8">
    <w:name w:val="Заголовок таблицы"/>
    <w:basedOn w:val="af7"/>
    <w:rsid w:val="004324CC"/>
    <w:pPr>
      <w:jc w:val="center"/>
    </w:pPr>
    <w:rPr>
      <w:b/>
      <w:bCs/>
    </w:rPr>
  </w:style>
  <w:style w:type="character" w:styleId="af9">
    <w:name w:val="FollowedHyperlink"/>
    <w:basedOn w:val="a0"/>
    <w:uiPriority w:val="99"/>
    <w:semiHidden/>
    <w:unhideWhenUsed/>
    <w:rsid w:val="004324CC"/>
    <w:rPr>
      <w:color w:val="800080"/>
      <w:u w:val="single"/>
    </w:rPr>
  </w:style>
  <w:style w:type="table" w:styleId="afa">
    <w:name w:val="Table Grid"/>
    <w:basedOn w:val="a1"/>
    <w:uiPriority w:val="59"/>
    <w:rsid w:val="004324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Balloon Text"/>
    <w:basedOn w:val="a"/>
    <w:link w:val="1f2"/>
    <w:uiPriority w:val="99"/>
    <w:semiHidden/>
    <w:unhideWhenUsed/>
    <w:rsid w:val="0043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f2">
    <w:name w:val="Текст выноски Знак1"/>
    <w:basedOn w:val="a0"/>
    <w:link w:val="afb"/>
    <w:uiPriority w:val="99"/>
    <w:semiHidden/>
    <w:rsid w:val="004324CC"/>
    <w:rPr>
      <w:rFonts w:ascii="Tahoma" w:eastAsia="Calibri" w:hAnsi="Tahoma" w:cs="Tahoma"/>
      <w:sz w:val="16"/>
      <w:szCs w:val="16"/>
    </w:rPr>
  </w:style>
  <w:style w:type="paragraph" w:customStyle="1" w:styleId="11">
    <w:name w:val="Обычный1"/>
    <w:rsid w:val="002D5298"/>
    <w:rPr>
      <w:rFonts w:ascii="Calibri" w:eastAsia="Calibri" w:hAnsi="Calibri" w:cs="Calibri"/>
      <w:lang w:eastAsia="ru-RU"/>
    </w:rPr>
  </w:style>
  <w:style w:type="paragraph" w:styleId="afc">
    <w:name w:val="Normal (Web)"/>
    <w:basedOn w:val="a"/>
    <w:uiPriority w:val="99"/>
    <w:unhideWhenUsed/>
    <w:rsid w:val="00887DD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1"/>
    <w:qFormat/>
    <w:rsid w:val="009B42E2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0B1410"/>
    <w:rPr>
      <w:rFonts w:ascii="Calibri" w:eastAsia="Calibri" w:hAnsi="Calibri" w:cs="Calibri"/>
      <w:b/>
      <w:lang w:eastAsia="ru-RU"/>
    </w:rPr>
  </w:style>
  <w:style w:type="table" w:customStyle="1" w:styleId="TableNormal">
    <w:name w:val="Table Normal"/>
    <w:rsid w:val="000B1410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e">
    <w:name w:val="Title"/>
    <w:basedOn w:val="11"/>
    <w:next w:val="11"/>
    <w:link w:val="aff"/>
    <w:rsid w:val="000B14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f">
    <w:name w:val="Заголовок Знак"/>
    <w:basedOn w:val="a0"/>
    <w:link w:val="afe"/>
    <w:rsid w:val="000B1410"/>
    <w:rPr>
      <w:rFonts w:ascii="Calibri" w:eastAsia="Calibri" w:hAnsi="Calibri" w:cs="Calibri"/>
      <w:b/>
      <w:sz w:val="72"/>
      <w:szCs w:val="72"/>
      <w:lang w:eastAsia="ru-RU"/>
    </w:rPr>
  </w:style>
  <w:style w:type="paragraph" w:styleId="aff0">
    <w:name w:val="Subtitle"/>
    <w:basedOn w:val="11"/>
    <w:next w:val="11"/>
    <w:link w:val="aff1"/>
    <w:rsid w:val="000B14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1">
    <w:name w:val="Подзаголовок Знак"/>
    <w:basedOn w:val="a0"/>
    <w:link w:val="aff0"/>
    <w:rsid w:val="000B1410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5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6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NUL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D8DD97-10FB-44D3-BC21-13C5E7809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K</cp:lastModifiedBy>
  <cp:revision>3</cp:revision>
  <cp:lastPrinted>2022-05-04T09:01:00Z</cp:lastPrinted>
  <dcterms:created xsi:type="dcterms:W3CDTF">2022-05-31T19:51:00Z</dcterms:created>
  <dcterms:modified xsi:type="dcterms:W3CDTF">2022-05-31T19:53:00Z</dcterms:modified>
</cp:coreProperties>
</file>